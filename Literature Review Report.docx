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873663E" w14:textId="77777777" w:rsidR="00515D28" w:rsidRDefault="00515D28" w:rsidP="0057243B">
      <w:pPr>
        <w:jc w:val="center"/>
        <w:rPr>
          <w:b/>
          <w:sz w:val="28"/>
          <w:szCs w:val="28"/>
        </w:rPr>
      </w:pPr>
      <w:r w:rsidRPr="00B141A5">
        <w:rPr>
          <w:rFonts w:ascii="Arial" w:hAnsi="Arial" w:cs="Arial"/>
          <w:noProof/>
          <w:sz w:val="36"/>
          <w:szCs w:val="36"/>
          <w:lang w:val="en-IN" w:eastAsia="en-IN"/>
        </w:rPr>
        <w:drawing>
          <wp:inline distT="0" distB="0" distL="0" distR="0" wp14:anchorId="3F7FC831" wp14:editId="150DE78B">
            <wp:extent cx="1428750" cy="11242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5325" cy="1129435"/>
                    </a:xfrm>
                    <a:prstGeom prst="rect">
                      <a:avLst/>
                    </a:prstGeom>
                    <a:noFill/>
                    <a:ln>
                      <a:noFill/>
                    </a:ln>
                  </pic:spPr>
                </pic:pic>
              </a:graphicData>
            </a:graphic>
          </wp:inline>
        </w:drawing>
      </w:r>
    </w:p>
    <w:p w14:paraId="6E262FBD" w14:textId="77777777" w:rsidR="00515D28" w:rsidRDefault="00515D28" w:rsidP="0057243B">
      <w:pPr>
        <w:jc w:val="center"/>
        <w:rPr>
          <w:b/>
          <w:bCs/>
          <w:sz w:val="48"/>
          <w:szCs w:val="48"/>
        </w:rPr>
      </w:pPr>
    </w:p>
    <w:p w14:paraId="4A024FFC" w14:textId="3B77C6ED" w:rsidR="00515D28" w:rsidRDefault="00515D28" w:rsidP="0057243B">
      <w:pPr>
        <w:jc w:val="center"/>
        <w:rPr>
          <w:b/>
          <w:bCs/>
          <w:sz w:val="40"/>
          <w:szCs w:val="40"/>
        </w:rPr>
      </w:pPr>
      <w:r w:rsidRPr="007E419E">
        <w:rPr>
          <w:b/>
          <w:bCs/>
          <w:sz w:val="40"/>
          <w:szCs w:val="40"/>
        </w:rPr>
        <w:t>Dr. A.P.J. Abdul Kalam Technical University, Lucknow</w:t>
      </w:r>
    </w:p>
    <w:p w14:paraId="7D17579F" w14:textId="77777777" w:rsidR="002C43B4" w:rsidRPr="007E419E" w:rsidRDefault="002C43B4" w:rsidP="0057243B">
      <w:pPr>
        <w:jc w:val="center"/>
        <w:rPr>
          <w:b/>
          <w:bCs/>
          <w:sz w:val="40"/>
          <w:szCs w:val="40"/>
        </w:rPr>
      </w:pPr>
    </w:p>
    <w:p w14:paraId="68DD7F10" w14:textId="77777777" w:rsidR="004C2166" w:rsidRPr="004C2166" w:rsidRDefault="004C2166" w:rsidP="0057243B">
      <w:pPr>
        <w:jc w:val="center"/>
        <w:rPr>
          <w:sz w:val="32"/>
          <w:szCs w:val="32"/>
        </w:rPr>
      </w:pPr>
      <w:r w:rsidRPr="004C2166">
        <w:rPr>
          <w:sz w:val="32"/>
          <w:szCs w:val="32"/>
        </w:rPr>
        <w:t>A</w:t>
      </w:r>
    </w:p>
    <w:p w14:paraId="1460734A" w14:textId="7FF3470E" w:rsidR="00414D4D" w:rsidRPr="004C2166" w:rsidRDefault="00FD2181" w:rsidP="0057243B">
      <w:pPr>
        <w:jc w:val="center"/>
        <w:rPr>
          <w:sz w:val="32"/>
          <w:szCs w:val="32"/>
        </w:rPr>
      </w:pPr>
      <w:r>
        <w:rPr>
          <w:sz w:val="32"/>
          <w:szCs w:val="32"/>
        </w:rPr>
        <w:t xml:space="preserve">Project </w:t>
      </w:r>
      <w:r w:rsidR="00BE3582">
        <w:rPr>
          <w:sz w:val="32"/>
          <w:szCs w:val="32"/>
        </w:rPr>
        <w:t>Report</w:t>
      </w:r>
    </w:p>
    <w:p w14:paraId="533395A1" w14:textId="0637B32A" w:rsidR="00A75508" w:rsidRPr="004C2166" w:rsidRDefault="00814564" w:rsidP="0057243B">
      <w:pPr>
        <w:jc w:val="center"/>
        <w:rPr>
          <w:bCs/>
          <w:iCs/>
          <w:sz w:val="32"/>
          <w:szCs w:val="32"/>
        </w:rPr>
      </w:pPr>
      <w:r>
        <w:rPr>
          <w:bCs/>
          <w:iCs/>
          <w:sz w:val="32"/>
          <w:szCs w:val="32"/>
        </w:rPr>
        <w:t>o</w:t>
      </w:r>
      <w:r w:rsidR="00414D4D" w:rsidRPr="004C2166">
        <w:rPr>
          <w:bCs/>
          <w:iCs/>
          <w:sz w:val="32"/>
          <w:szCs w:val="32"/>
        </w:rPr>
        <w:t>n</w:t>
      </w:r>
    </w:p>
    <w:p w14:paraId="7D0020B8" w14:textId="32FAA993" w:rsidR="004B2103" w:rsidRPr="004C2166" w:rsidRDefault="004B2103" w:rsidP="0057243B">
      <w:pPr>
        <w:jc w:val="center"/>
        <w:rPr>
          <w:sz w:val="28"/>
          <w:szCs w:val="28"/>
        </w:rPr>
      </w:pPr>
    </w:p>
    <w:p w14:paraId="08F42DE1" w14:textId="08A32A0F" w:rsidR="00414D4D" w:rsidRPr="00264FF5" w:rsidRDefault="00414D4D" w:rsidP="0057243B">
      <w:pPr>
        <w:jc w:val="center"/>
        <w:rPr>
          <w:b/>
          <w:bCs/>
          <w:i/>
          <w:iCs/>
          <w:color w:val="000000" w:themeColor="text1"/>
          <w:sz w:val="36"/>
          <w:szCs w:val="36"/>
        </w:rPr>
      </w:pPr>
      <w:r w:rsidRPr="00264FF5">
        <w:rPr>
          <w:b/>
          <w:color w:val="000000" w:themeColor="text1"/>
          <w:sz w:val="36"/>
          <w:szCs w:val="36"/>
        </w:rPr>
        <w:t>“</w:t>
      </w:r>
      <w:r w:rsidR="0057243B" w:rsidRPr="0057243B">
        <w:rPr>
          <w:b/>
          <w:color w:val="000000" w:themeColor="text1"/>
          <w:sz w:val="36"/>
          <w:szCs w:val="36"/>
        </w:rPr>
        <w:t>Integrated Industr</w:t>
      </w:r>
      <w:r w:rsidR="0057243B">
        <w:rPr>
          <w:b/>
          <w:color w:val="000000" w:themeColor="text1"/>
          <w:sz w:val="36"/>
          <w:szCs w:val="36"/>
        </w:rPr>
        <w:t>ial Automation System</w:t>
      </w:r>
      <w:r w:rsidRPr="00264FF5">
        <w:rPr>
          <w:b/>
          <w:color w:val="000000" w:themeColor="text1"/>
          <w:sz w:val="36"/>
          <w:szCs w:val="36"/>
        </w:rPr>
        <w:t>”</w:t>
      </w:r>
    </w:p>
    <w:p w14:paraId="1A90CE1B" w14:textId="77777777" w:rsidR="00414D4D" w:rsidRPr="00E50333" w:rsidRDefault="00414D4D" w:rsidP="0057243B">
      <w:pPr>
        <w:jc w:val="center"/>
        <w:rPr>
          <w:sz w:val="16"/>
          <w:szCs w:val="16"/>
        </w:rPr>
      </w:pPr>
    </w:p>
    <w:p w14:paraId="403FB295" w14:textId="77777777" w:rsidR="00414D4D" w:rsidRDefault="00414D4D" w:rsidP="0057243B">
      <w:pPr>
        <w:jc w:val="center"/>
      </w:pPr>
    </w:p>
    <w:p w14:paraId="66B2D09F" w14:textId="77777777" w:rsidR="00414D4D" w:rsidRDefault="004B2103" w:rsidP="0057243B">
      <w:pPr>
        <w:jc w:val="center"/>
        <w:rPr>
          <w:b/>
          <w:bCs/>
          <w:sz w:val="32"/>
        </w:rPr>
      </w:pPr>
      <w:r>
        <w:rPr>
          <w:b/>
          <w:bCs/>
          <w:sz w:val="32"/>
        </w:rPr>
        <w:t xml:space="preserve">Bachelor </w:t>
      </w:r>
      <w:r w:rsidR="00414D4D">
        <w:rPr>
          <w:b/>
          <w:bCs/>
          <w:sz w:val="32"/>
        </w:rPr>
        <w:t>of Technology</w:t>
      </w:r>
    </w:p>
    <w:p w14:paraId="74FA6370" w14:textId="5229DD82" w:rsidR="00414D4D" w:rsidRDefault="00814564" w:rsidP="0057243B">
      <w:pPr>
        <w:jc w:val="center"/>
        <w:rPr>
          <w:b/>
          <w:bCs/>
          <w:sz w:val="32"/>
        </w:rPr>
      </w:pPr>
      <w:r>
        <w:rPr>
          <w:b/>
          <w:bCs/>
          <w:sz w:val="32"/>
        </w:rPr>
        <w:t>i</w:t>
      </w:r>
      <w:r w:rsidR="00414D4D">
        <w:rPr>
          <w:b/>
          <w:bCs/>
          <w:sz w:val="32"/>
        </w:rPr>
        <w:t>n</w:t>
      </w:r>
    </w:p>
    <w:p w14:paraId="44C5AD4F" w14:textId="038973B0" w:rsidR="00414D4D" w:rsidRDefault="004B2103" w:rsidP="0057243B">
      <w:pPr>
        <w:jc w:val="center"/>
        <w:rPr>
          <w:b/>
          <w:bCs/>
          <w:sz w:val="32"/>
        </w:rPr>
      </w:pPr>
      <w:r>
        <w:rPr>
          <w:b/>
          <w:bCs/>
          <w:sz w:val="32"/>
        </w:rPr>
        <w:t>Electronics &amp; Communication Engineering</w:t>
      </w:r>
    </w:p>
    <w:p w14:paraId="4B27E367" w14:textId="77777777" w:rsidR="002C43B4" w:rsidRDefault="002C43B4" w:rsidP="0057243B">
      <w:pPr>
        <w:jc w:val="center"/>
        <w:rPr>
          <w:b/>
          <w:bCs/>
          <w:sz w:val="32"/>
        </w:rPr>
      </w:pPr>
    </w:p>
    <w:p w14:paraId="6E967FA5" w14:textId="77777777" w:rsidR="00414D4D" w:rsidRDefault="00414D4D" w:rsidP="0057243B">
      <w:pPr>
        <w:jc w:val="center"/>
      </w:pPr>
    </w:p>
    <w:p w14:paraId="4138D2CF" w14:textId="4ABE60CC" w:rsidR="00414D4D" w:rsidRDefault="00414D4D" w:rsidP="00B46854">
      <w:pPr>
        <w:jc w:val="center"/>
      </w:pPr>
      <w:r>
        <w:t>Under the guidance of</w:t>
      </w:r>
    </w:p>
    <w:p w14:paraId="049442A9" w14:textId="77777777" w:rsidR="00B46854" w:rsidRPr="00B46854" w:rsidRDefault="00B46854" w:rsidP="00B46854">
      <w:pPr>
        <w:jc w:val="center"/>
      </w:pPr>
    </w:p>
    <w:p w14:paraId="3BFC2046" w14:textId="76DF4151" w:rsidR="00414D4D" w:rsidRDefault="0057243B" w:rsidP="0057243B">
      <w:pPr>
        <w:jc w:val="center"/>
        <w:rPr>
          <w:b/>
          <w:sz w:val="32"/>
          <w:szCs w:val="32"/>
        </w:rPr>
      </w:pPr>
      <w:r>
        <w:rPr>
          <w:b/>
          <w:sz w:val="32"/>
          <w:szCs w:val="32"/>
        </w:rPr>
        <w:t>Prof. Praveen</w:t>
      </w:r>
      <w:r w:rsidR="00B46854">
        <w:rPr>
          <w:b/>
          <w:sz w:val="32"/>
          <w:szCs w:val="32"/>
        </w:rPr>
        <w:t xml:space="preserve"> </w:t>
      </w:r>
      <w:r>
        <w:rPr>
          <w:b/>
          <w:sz w:val="32"/>
          <w:szCs w:val="32"/>
        </w:rPr>
        <w:t>Chaurasia</w:t>
      </w:r>
    </w:p>
    <w:p w14:paraId="7C76EEFA" w14:textId="11ECC355" w:rsidR="002C43B4" w:rsidRDefault="00B46854" w:rsidP="0057243B">
      <w:pPr>
        <w:jc w:val="center"/>
        <w:rPr>
          <w:b/>
          <w:sz w:val="32"/>
          <w:szCs w:val="32"/>
        </w:rPr>
      </w:pPr>
      <w:r>
        <w:rPr>
          <w:b/>
          <w:sz w:val="32"/>
          <w:szCs w:val="32"/>
        </w:rPr>
        <w:t>(</w:t>
      </w:r>
      <w:r w:rsidR="00814564">
        <w:rPr>
          <w:b/>
          <w:sz w:val="32"/>
          <w:szCs w:val="32"/>
        </w:rPr>
        <w:t>Assistant Professor</w:t>
      </w:r>
      <w:r>
        <w:rPr>
          <w:b/>
          <w:sz w:val="32"/>
          <w:szCs w:val="32"/>
        </w:rPr>
        <w:t>)</w:t>
      </w:r>
    </w:p>
    <w:p w14:paraId="517536BA" w14:textId="77777777" w:rsidR="00814564" w:rsidRDefault="00814564" w:rsidP="0057243B">
      <w:pPr>
        <w:jc w:val="center"/>
        <w:rPr>
          <w:b/>
          <w:sz w:val="32"/>
          <w:szCs w:val="32"/>
        </w:rPr>
      </w:pPr>
    </w:p>
    <w:p w14:paraId="526EE56F" w14:textId="2CD8C79E" w:rsidR="00414D4D" w:rsidRDefault="00414D4D" w:rsidP="0057243B">
      <w:pPr>
        <w:jc w:val="center"/>
      </w:pPr>
      <w:r>
        <w:t>Submitted by</w:t>
      </w:r>
    </w:p>
    <w:p w14:paraId="49BF7EFA" w14:textId="1C258F9D" w:rsidR="00264FF5" w:rsidRDefault="0057243B" w:rsidP="0057243B">
      <w:pPr>
        <w:jc w:val="center"/>
        <w:rPr>
          <w:b/>
          <w:bCs/>
          <w:sz w:val="28"/>
          <w:szCs w:val="28"/>
        </w:rPr>
      </w:pPr>
      <w:r>
        <w:rPr>
          <w:b/>
          <w:bCs/>
          <w:sz w:val="28"/>
          <w:szCs w:val="28"/>
        </w:rPr>
        <w:t>Kritika Nath (1814331026</w:t>
      </w:r>
      <w:r w:rsidR="00264FF5" w:rsidRPr="00264FF5">
        <w:rPr>
          <w:b/>
          <w:bCs/>
          <w:sz w:val="28"/>
          <w:szCs w:val="28"/>
        </w:rPr>
        <w:t>)</w:t>
      </w:r>
    </w:p>
    <w:p w14:paraId="460728F5" w14:textId="555E14A4" w:rsidR="00264FF5" w:rsidRDefault="0057243B" w:rsidP="0057243B">
      <w:pPr>
        <w:jc w:val="center"/>
        <w:rPr>
          <w:b/>
          <w:bCs/>
          <w:sz w:val="28"/>
          <w:szCs w:val="28"/>
        </w:rPr>
      </w:pPr>
      <w:r>
        <w:rPr>
          <w:b/>
          <w:bCs/>
          <w:sz w:val="28"/>
          <w:szCs w:val="28"/>
        </w:rPr>
        <w:t>Prabhat Mittal (1814331036</w:t>
      </w:r>
      <w:r w:rsidR="00264FF5" w:rsidRPr="00264FF5">
        <w:rPr>
          <w:b/>
          <w:bCs/>
          <w:sz w:val="28"/>
          <w:szCs w:val="28"/>
        </w:rPr>
        <w:t>)</w:t>
      </w:r>
    </w:p>
    <w:p w14:paraId="6F317445" w14:textId="77777777" w:rsidR="00DC104F" w:rsidRPr="00264FF5" w:rsidRDefault="00DC104F" w:rsidP="00DC104F">
      <w:pPr>
        <w:jc w:val="center"/>
        <w:rPr>
          <w:b/>
          <w:bCs/>
          <w:sz w:val="28"/>
          <w:szCs w:val="28"/>
        </w:rPr>
      </w:pPr>
      <w:r>
        <w:rPr>
          <w:b/>
          <w:bCs/>
          <w:sz w:val="28"/>
          <w:szCs w:val="28"/>
        </w:rPr>
        <w:t>Nitesh Upadhyay (1814331035</w:t>
      </w:r>
      <w:r w:rsidRPr="00264FF5">
        <w:rPr>
          <w:b/>
          <w:bCs/>
          <w:sz w:val="28"/>
          <w:szCs w:val="28"/>
        </w:rPr>
        <w:t>)</w:t>
      </w:r>
    </w:p>
    <w:p w14:paraId="45D9F90D" w14:textId="77777777" w:rsidR="00DC104F" w:rsidRPr="00264FF5" w:rsidRDefault="00DC104F" w:rsidP="00DC104F">
      <w:pPr>
        <w:pStyle w:val="Heading1"/>
        <w:numPr>
          <w:ilvl w:val="0"/>
          <w:numId w:val="0"/>
        </w:numPr>
        <w:jc w:val="center"/>
        <w:rPr>
          <w:szCs w:val="28"/>
        </w:rPr>
      </w:pPr>
      <w:r>
        <w:rPr>
          <w:szCs w:val="28"/>
        </w:rPr>
        <w:t>Mudit Pratap Singh (1814331029</w:t>
      </w:r>
      <w:r w:rsidRPr="00264FF5">
        <w:rPr>
          <w:szCs w:val="28"/>
        </w:rPr>
        <w:t>)</w:t>
      </w:r>
    </w:p>
    <w:p w14:paraId="154ABC96" w14:textId="77777777" w:rsidR="00DC104F" w:rsidRPr="00264FF5" w:rsidRDefault="00DC104F" w:rsidP="0057243B">
      <w:pPr>
        <w:jc w:val="center"/>
        <w:rPr>
          <w:b/>
          <w:bCs/>
          <w:sz w:val="28"/>
          <w:szCs w:val="28"/>
        </w:rPr>
      </w:pPr>
    </w:p>
    <w:p w14:paraId="72815826" w14:textId="77777777" w:rsidR="004B2103" w:rsidRDefault="004B2103" w:rsidP="0057243B">
      <w:pPr>
        <w:jc w:val="center"/>
      </w:pPr>
    </w:p>
    <w:p w14:paraId="671F9939" w14:textId="61C52198" w:rsidR="00414D4D" w:rsidRDefault="00814564" w:rsidP="0057243B">
      <w:pPr>
        <w:jc w:val="center"/>
      </w:pPr>
      <w:r>
        <w:t>o</w:t>
      </w:r>
      <w:r w:rsidR="004B2103">
        <w:t>f</w:t>
      </w:r>
    </w:p>
    <w:p w14:paraId="3DC14B6F" w14:textId="77777777" w:rsidR="002C43B4" w:rsidRDefault="002C43B4" w:rsidP="0057243B">
      <w:pPr>
        <w:jc w:val="center"/>
      </w:pPr>
    </w:p>
    <w:p w14:paraId="4245FD71" w14:textId="4141F3C6" w:rsidR="004B2103" w:rsidRPr="004B2103" w:rsidRDefault="004B2103" w:rsidP="0057243B">
      <w:pPr>
        <w:jc w:val="center"/>
        <w:rPr>
          <w:b/>
          <w:sz w:val="32"/>
          <w:szCs w:val="32"/>
        </w:rPr>
      </w:pPr>
      <w:r w:rsidRPr="004B2103">
        <w:rPr>
          <w:b/>
          <w:sz w:val="32"/>
          <w:szCs w:val="32"/>
        </w:rPr>
        <w:t>Department Electronics &amp; Communication Engineering</w:t>
      </w:r>
    </w:p>
    <w:p w14:paraId="70DD8AEB" w14:textId="1EADB72B" w:rsidR="00BE3582" w:rsidRPr="00814564" w:rsidRDefault="004B2103" w:rsidP="0057243B">
      <w:pPr>
        <w:jc w:val="center"/>
        <w:rPr>
          <w:b/>
          <w:sz w:val="32"/>
          <w:szCs w:val="32"/>
        </w:rPr>
      </w:pPr>
      <w:r w:rsidRPr="004B2103">
        <w:rPr>
          <w:b/>
          <w:sz w:val="32"/>
          <w:szCs w:val="32"/>
        </w:rPr>
        <w:t>IMS Engineering College, Ghaziabad</w:t>
      </w:r>
    </w:p>
    <w:p w14:paraId="59C35A1C" w14:textId="09DDDA7C" w:rsidR="00814564" w:rsidRDefault="00BE3582" w:rsidP="0057243B">
      <w:pPr>
        <w:jc w:val="center"/>
        <w:rPr>
          <w:b/>
          <w:sz w:val="28"/>
          <w:szCs w:val="28"/>
        </w:rPr>
      </w:pPr>
      <w:r>
        <w:rPr>
          <w:b/>
          <w:sz w:val="28"/>
          <w:szCs w:val="28"/>
        </w:rPr>
        <w:t>January 2022</w:t>
      </w:r>
    </w:p>
    <w:p w14:paraId="2E57DF98" w14:textId="464CCB51" w:rsidR="00515D28" w:rsidRDefault="00814564" w:rsidP="00B3408B">
      <w:pPr>
        <w:suppressAutoHyphens w:val="0"/>
        <w:jc w:val="center"/>
        <w:rPr>
          <w:rFonts w:eastAsia="MS Mincho"/>
          <w:b/>
          <w:bCs/>
          <w:sz w:val="36"/>
          <w:szCs w:val="36"/>
          <w:u w:val="single"/>
        </w:rPr>
      </w:pPr>
      <w:r>
        <w:rPr>
          <w:b/>
          <w:sz w:val="28"/>
          <w:szCs w:val="28"/>
        </w:rPr>
        <w:br w:type="page"/>
      </w:r>
      <w:r w:rsidR="00863F37">
        <w:rPr>
          <w:rFonts w:eastAsia="MS Mincho"/>
          <w:b/>
          <w:bCs/>
          <w:sz w:val="36"/>
          <w:szCs w:val="36"/>
          <w:u w:val="single"/>
        </w:rPr>
        <w:lastRenderedPageBreak/>
        <w:t>CONTENT</w:t>
      </w:r>
    </w:p>
    <w:p w14:paraId="0C8AD713" w14:textId="77777777" w:rsidR="00B3408B" w:rsidRPr="00B3408B" w:rsidRDefault="00B3408B" w:rsidP="00B3408B">
      <w:pPr>
        <w:suppressAutoHyphens w:val="0"/>
        <w:jc w:val="center"/>
        <w:rPr>
          <w:b/>
          <w:sz w:val="28"/>
          <w:szCs w:val="28"/>
        </w:rPr>
      </w:pPr>
    </w:p>
    <w:p w14:paraId="53F66D69" w14:textId="77777777" w:rsidR="00B3408B" w:rsidRDefault="00B3408B" w:rsidP="00B3408B">
      <w:pPr>
        <w:suppressAutoHyphens w:val="0"/>
        <w:jc w:val="center"/>
        <w:rPr>
          <w:rFonts w:eastAsia="MS Mincho"/>
          <w:b/>
          <w:bCs/>
          <w:sz w:val="36"/>
          <w:szCs w:val="36"/>
        </w:rPr>
      </w:pPr>
    </w:p>
    <w:p w14:paraId="2FD03401" w14:textId="27E3910C" w:rsidR="00B3408B" w:rsidRPr="00B3408B" w:rsidRDefault="00B3408B" w:rsidP="00B3408B">
      <w:pPr>
        <w:suppressAutoHyphens w:val="0"/>
        <w:jc w:val="both"/>
        <w:rPr>
          <w:bCs/>
          <w:sz w:val="28"/>
          <w:szCs w:val="28"/>
        </w:rPr>
      </w:pPr>
      <w:r w:rsidRPr="00B3408B">
        <w:rPr>
          <w:bCs/>
          <w:sz w:val="28"/>
          <w:szCs w:val="28"/>
        </w:rPr>
        <w:t>Acknowledgement</w:t>
      </w:r>
      <w:r w:rsidRPr="00B3408B">
        <w:rPr>
          <w:bCs/>
          <w:sz w:val="28"/>
          <w:szCs w:val="28"/>
        </w:rPr>
        <w:tab/>
      </w:r>
      <w:r w:rsidR="00863F37">
        <w:rPr>
          <w:bCs/>
          <w:sz w:val="28"/>
          <w:szCs w:val="28"/>
        </w:rPr>
        <w:t>......................................................................................................</w:t>
      </w:r>
      <w:r>
        <w:rPr>
          <w:bCs/>
          <w:sz w:val="28"/>
          <w:szCs w:val="28"/>
        </w:rPr>
        <w:t>0</w:t>
      </w:r>
      <w:r w:rsidRPr="00B3408B">
        <w:rPr>
          <w:bCs/>
          <w:sz w:val="28"/>
          <w:szCs w:val="28"/>
        </w:rPr>
        <w:t>3</w:t>
      </w:r>
    </w:p>
    <w:p w14:paraId="6167E28D" w14:textId="749F2D03" w:rsidR="00B3408B" w:rsidRPr="00B3408B" w:rsidRDefault="00B3408B" w:rsidP="00B3408B">
      <w:pPr>
        <w:suppressAutoHyphens w:val="0"/>
        <w:jc w:val="both"/>
        <w:rPr>
          <w:bCs/>
          <w:sz w:val="28"/>
          <w:szCs w:val="28"/>
        </w:rPr>
      </w:pPr>
      <w:r>
        <w:rPr>
          <w:bCs/>
          <w:sz w:val="28"/>
          <w:szCs w:val="28"/>
        </w:rPr>
        <w:t>Abstract</w:t>
      </w:r>
      <w:r w:rsidR="00863F37">
        <w:rPr>
          <w:bCs/>
          <w:sz w:val="28"/>
          <w:szCs w:val="28"/>
        </w:rPr>
        <w:t>.......................................................................................................................</w:t>
      </w:r>
      <w:r>
        <w:rPr>
          <w:bCs/>
          <w:sz w:val="28"/>
          <w:szCs w:val="28"/>
        </w:rPr>
        <w:t>0</w:t>
      </w:r>
      <w:r w:rsidRPr="00B3408B">
        <w:rPr>
          <w:bCs/>
          <w:sz w:val="28"/>
          <w:szCs w:val="28"/>
        </w:rPr>
        <w:t>4</w:t>
      </w:r>
    </w:p>
    <w:p w14:paraId="696B3368" w14:textId="3705924B" w:rsidR="00B3408B" w:rsidRPr="00B3408B" w:rsidRDefault="00863F37" w:rsidP="00B3408B">
      <w:pPr>
        <w:suppressAutoHyphens w:val="0"/>
        <w:jc w:val="both"/>
        <w:rPr>
          <w:bCs/>
          <w:sz w:val="28"/>
          <w:szCs w:val="28"/>
        </w:rPr>
      </w:pPr>
      <w:r>
        <w:rPr>
          <w:bCs/>
          <w:sz w:val="28"/>
          <w:szCs w:val="28"/>
        </w:rPr>
        <w:t>Introduction.................................................................................................................</w:t>
      </w:r>
      <w:r w:rsidR="00B3408B">
        <w:rPr>
          <w:bCs/>
          <w:sz w:val="28"/>
          <w:szCs w:val="28"/>
        </w:rPr>
        <w:t>0</w:t>
      </w:r>
      <w:r w:rsidR="00B3408B" w:rsidRPr="00B3408B">
        <w:rPr>
          <w:bCs/>
          <w:sz w:val="28"/>
          <w:szCs w:val="28"/>
        </w:rPr>
        <w:t>5</w:t>
      </w:r>
    </w:p>
    <w:p w14:paraId="50A0041B" w14:textId="6792B29B" w:rsidR="00B3408B" w:rsidRPr="00B3408B" w:rsidRDefault="00B3408B" w:rsidP="00B3408B">
      <w:pPr>
        <w:suppressAutoHyphens w:val="0"/>
        <w:jc w:val="both"/>
        <w:rPr>
          <w:bCs/>
          <w:sz w:val="28"/>
          <w:szCs w:val="28"/>
        </w:rPr>
      </w:pPr>
      <w:r w:rsidRPr="00B3408B">
        <w:rPr>
          <w:bCs/>
          <w:sz w:val="28"/>
          <w:szCs w:val="28"/>
        </w:rPr>
        <w:t>Lit</w:t>
      </w:r>
      <w:r w:rsidR="00863F37">
        <w:rPr>
          <w:bCs/>
          <w:sz w:val="28"/>
          <w:szCs w:val="28"/>
        </w:rPr>
        <w:t>erature Review........................................................................................................</w:t>
      </w:r>
      <w:r>
        <w:rPr>
          <w:bCs/>
          <w:sz w:val="28"/>
          <w:szCs w:val="28"/>
        </w:rPr>
        <w:t>0</w:t>
      </w:r>
      <w:r w:rsidRPr="00B3408B">
        <w:rPr>
          <w:bCs/>
          <w:sz w:val="28"/>
          <w:szCs w:val="28"/>
        </w:rPr>
        <w:t>6</w:t>
      </w:r>
    </w:p>
    <w:p w14:paraId="25CA6C28" w14:textId="25CC5A70"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Bluetooth based home automa</w:t>
      </w:r>
      <w:r>
        <w:rPr>
          <w:bCs/>
          <w:sz w:val="28"/>
          <w:szCs w:val="28"/>
          <w:lang w:val="en-IN" w:eastAsia="en-IN"/>
        </w:rPr>
        <w:t>tion system</w:t>
      </w:r>
      <w:r w:rsidR="00863F37">
        <w:rPr>
          <w:bCs/>
          <w:sz w:val="28"/>
          <w:szCs w:val="28"/>
          <w:lang w:val="en-IN" w:eastAsia="en-IN"/>
        </w:rPr>
        <w:t xml:space="preserve"> using cell phones........................</w:t>
      </w:r>
      <w:r>
        <w:rPr>
          <w:bCs/>
          <w:sz w:val="28"/>
          <w:szCs w:val="28"/>
          <w:lang w:val="en-IN" w:eastAsia="en-IN"/>
        </w:rPr>
        <w:t>0</w:t>
      </w:r>
      <w:r w:rsidRPr="00B3408B">
        <w:rPr>
          <w:bCs/>
          <w:sz w:val="28"/>
          <w:szCs w:val="28"/>
          <w:lang w:val="en-IN" w:eastAsia="en-IN"/>
        </w:rPr>
        <w:t>6</w:t>
      </w:r>
    </w:p>
    <w:p w14:paraId="61A40708" w14:textId="5194A2B7" w:rsidR="00B3408B" w:rsidRPr="00B3408B" w:rsidRDefault="00B3408B" w:rsidP="00B3408B">
      <w:pPr>
        <w:pStyle w:val="ListParagraph"/>
        <w:numPr>
          <w:ilvl w:val="0"/>
          <w:numId w:val="17"/>
        </w:numPr>
        <w:suppressAutoHyphens w:val="0"/>
        <w:jc w:val="both"/>
        <w:rPr>
          <w:bCs/>
          <w:sz w:val="28"/>
          <w:szCs w:val="28"/>
          <w:lang w:val="en-IN" w:eastAsia="en-IN"/>
        </w:rPr>
      </w:pPr>
      <w:proofErr w:type="spellStart"/>
      <w:r w:rsidRPr="00B3408B">
        <w:rPr>
          <w:bCs/>
          <w:sz w:val="28"/>
          <w:szCs w:val="28"/>
          <w:lang w:val="en-IN" w:eastAsia="en-IN"/>
        </w:rPr>
        <w:t>Zigbee</w:t>
      </w:r>
      <w:proofErr w:type="spellEnd"/>
      <w:r w:rsidRPr="00B3408B">
        <w:rPr>
          <w:bCs/>
          <w:sz w:val="28"/>
          <w:szCs w:val="28"/>
          <w:lang w:val="en-IN" w:eastAsia="en-IN"/>
        </w:rPr>
        <w:t xml:space="preserve"> based home automa</w:t>
      </w:r>
      <w:r>
        <w:rPr>
          <w:bCs/>
          <w:sz w:val="28"/>
          <w:szCs w:val="28"/>
          <w:lang w:val="en-IN" w:eastAsia="en-IN"/>
        </w:rPr>
        <w:t>tion syste</w:t>
      </w:r>
      <w:r w:rsidR="00863F37">
        <w:rPr>
          <w:bCs/>
          <w:sz w:val="28"/>
          <w:szCs w:val="28"/>
          <w:lang w:val="en-IN" w:eastAsia="en-IN"/>
        </w:rPr>
        <w:t>m using cell phone...............................</w:t>
      </w:r>
      <w:r>
        <w:rPr>
          <w:bCs/>
          <w:sz w:val="28"/>
          <w:szCs w:val="28"/>
          <w:lang w:val="en-IN" w:eastAsia="en-IN"/>
        </w:rPr>
        <w:t>0</w:t>
      </w:r>
      <w:r w:rsidRPr="00B3408B">
        <w:rPr>
          <w:bCs/>
          <w:sz w:val="28"/>
          <w:szCs w:val="28"/>
          <w:lang w:val="en-IN" w:eastAsia="en-IN"/>
        </w:rPr>
        <w:t>7</w:t>
      </w:r>
    </w:p>
    <w:p w14:paraId="6CAEA933" w14:textId="69B35129"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GSM based home automat</w:t>
      </w:r>
      <w:r w:rsidR="00863F37">
        <w:rPr>
          <w:bCs/>
          <w:sz w:val="28"/>
          <w:szCs w:val="28"/>
          <w:lang w:val="en-IN" w:eastAsia="en-IN"/>
        </w:rPr>
        <w:t>ion system using cell phones.................................</w:t>
      </w:r>
      <w:r>
        <w:rPr>
          <w:bCs/>
          <w:sz w:val="28"/>
          <w:szCs w:val="28"/>
          <w:lang w:val="en-IN" w:eastAsia="en-IN"/>
        </w:rPr>
        <w:t>0</w:t>
      </w:r>
      <w:r w:rsidRPr="00B3408B">
        <w:rPr>
          <w:bCs/>
          <w:sz w:val="28"/>
          <w:szCs w:val="28"/>
          <w:lang w:val="en-IN" w:eastAsia="en-IN"/>
        </w:rPr>
        <w:t>8</w:t>
      </w:r>
    </w:p>
    <w:p w14:paraId="039E0DEE" w14:textId="2CEFABF0"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Wi-Fi based home automat</w:t>
      </w:r>
      <w:r w:rsidR="00863F37">
        <w:rPr>
          <w:bCs/>
          <w:sz w:val="28"/>
          <w:szCs w:val="28"/>
          <w:lang w:val="en-IN" w:eastAsia="en-IN"/>
        </w:rPr>
        <w:t>ion system using cell phones................................</w:t>
      </w:r>
      <w:r>
        <w:rPr>
          <w:bCs/>
          <w:sz w:val="28"/>
          <w:szCs w:val="28"/>
          <w:lang w:val="en-IN" w:eastAsia="en-IN"/>
        </w:rPr>
        <w:t>0</w:t>
      </w:r>
      <w:r w:rsidRPr="00B3408B">
        <w:rPr>
          <w:bCs/>
          <w:sz w:val="28"/>
          <w:szCs w:val="28"/>
          <w:lang w:val="en-IN" w:eastAsia="en-IN"/>
        </w:rPr>
        <w:t>9</w:t>
      </w:r>
    </w:p>
    <w:p w14:paraId="61891570" w14:textId="437E6DAF"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 xml:space="preserve">Home </w:t>
      </w:r>
      <w:r w:rsidR="00863F37">
        <w:rPr>
          <w:bCs/>
          <w:sz w:val="28"/>
          <w:szCs w:val="28"/>
          <w:lang w:val="en-IN" w:eastAsia="en-IN"/>
        </w:rPr>
        <w:t>automation using RF module................................................................</w:t>
      </w:r>
      <w:r w:rsidRPr="00B3408B">
        <w:rPr>
          <w:bCs/>
          <w:sz w:val="28"/>
          <w:szCs w:val="28"/>
          <w:lang w:val="en-IN" w:eastAsia="en-IN"/>
        </w:rPr>
        <w:t>10</w:t>
      </w:r>
    </w:p>
    <w:p w14:paraId="63084972" w14:textId="1A1BC3FC"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Home aut</w:t>
      </w:r>
      <w:r w:rsidR="00863F37">
        <w:rPr>
          <w:bCs/>
          <w:sz w:val="28"/>
          <w:szCs w:val="28"/>
          <w:lang w:val="en-IN" w:eastAsia="en-IN"/>
        </w:rPr>
        <w:t>omation using Android ADK</w:t>
      </w:r>
      <w:r w:rsidR="00863F37">
        <w:rPr>
          <w:bCs/>
          <w:sz w:val="28"/>
          <w:szCs w:val="28"/>
          <w:lang w:val="en-IN" w:eastAsia="en-IN"/>
        </w:rPr>
        <w:tab/>
        <w:t>............................................................</w:t>
      </w:r>
      <w:r w:rsidRPr="00B3408B">
        <w:rPr>
          <w:bCs/>
          <w:sz w:val="28"/>
          <w:szCs w:val="28"/>
          <w:lang w:val="en-IN" w:eastAsia="en-IN"/>
        </w:rPr>
        <w:t>11</w:t>
      </w:r>
    </w:p>
    <w:p w14:paraId="4FF6797F" w14:textId="11E00BED"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Cloud Ba</w:t>
      </w:r>
      <w:r w:rsidR="00863F37">
        <w:rPr>
          <w:bCs/>
          <w:sz w:val="28"/>
          <w:szCs w:val="28"/>
          <w:lang w:val="en-IN" w:eastAsia="en-IN"/>
        </w:rPr>
        <w:t>sed home automation system...........................................................</w:t>
      </w:r>
      <w:r w:rsidRPr="00B3408B">
        <w:rPr>
          <w:bCs/>
          <w:sz w:val="28"/>
          <w:szCs w:val="28"/>
          <w:lang w:val="en-IN" w:eastAsia="en-IN"/>
        </w:rPr>
        <w:t>12</w:t>
      </w:r>
    </w:p>
    <w:p w14:paraId="3D9FEA3C" w14:textId="42ED80A2" w:rsidR="00B3408B" w:rsidRPr="00B3408B" w:rsidRDefault="00B3408B" w:rsidP="00B3408B">
      <w:pPr>
        <w:pStyle w:val="ListParagraph"/>
        <w:numPr>
          <w:ilvl w:val="0"/>
          <w:numId w:val="17"/>
        </w:numPr>
        <w:suppressAutoHyphens w:val="0"/>
        <w:jc w:val="both"/>
        <w:rPr>
          <w:bCs/>
          <w:sz w:val="28"/>
          <w:szCs w:val="28"/>
          <w:lang w:val="en-IN" w:eastAsia="en-IN"/>
        </w:rPr>
      </w:pPr>
      <w:r w:rsidRPr="00B3408B">
        <w:rPr>
          <w:bCs/>
          <w:sz w:val="28"/>
          <w:szCs w:val="28"/>
          <w:lang w:val="en-IN" w:eastAsia="en-IN"/>
        </w:rPr>
        <w:t>Raspberry pi home automation with wir</w:t>
      </w:r>
      <w:r w:rsidR="00863F37">
        <w:rPr>
          <w:bCs/>
          <w:sz w:val="28"/>
          <w:szCs w:val="28"/>
          <w:lang w:val="en-IN" w:eastAsia="en-IN"/>
        </w:rPr>
        <w:t>eless sensors using smart phone.....</w:t>
      </w:r>
      <w:r w:rsidRPr="00B3408B">
        <w:rPr>
          <w:bCs/>
          <w:sz w:val="28"/>
          <w:szCs w:val="28"/>
          <w:lang w:val="en-IN" w:eastAsia="en-IN"/>
        </w:rPr>
        <w:t>14</w:t>
      </w:r>
    </w:p>
    <w:p w14:paraId="3AE9C542" w14:textId="08A4DA43" w:rsidR="00B3408B" w:rsidRPr="00B3408B" w:rsidRDefault="00B3408B" w:rsidP="00B3408B">
      <w:pPr>
        <w:pStyle w:val="ListParagraph"/>
        <w:numPr>
          <w:ilvl w:val="0"/>
          <w:numId w:val="18"/>
        </w:numPr>
        <w:suppressAutoHyphens w:val="0"/>
        <w:rPr>
          <w:bCs/>
          <w:sz w:val="28"/>
          <w:szCs w:val="28"/>
          <w:lang w:val="en-IN" w:eastAsia="en-IN"/>
        </w:rPr>
      </w:pPr>
      <w:r w:rsidRPr="00B3408B">
        <w:rPr>
          <w:bCs/>
          <w:sz w:val="28"/>
          <w:szCs w:val="28"/>
          <w:lang w:val="en-IN" w:eastAsia="en-IN"/>
        </w:rPr>
        <w:t>Sending Com</w:t>
      </w:r>
      <w:r w:rsidR="00863F37">
        <w:rPr>
          <w:bCs/>
          <w:sz w:val="28"/>
          <w:szCs w:val="28"/>
          <w:lang w:val="en-IN" w:eastAsia="en-IN"/>
        </w:rPr>
        <w:t>mands to the Raspberry Pi .........................................................</w:t>
      </w:r>
      <w:r w:rsidRPr="00B3408B">
        <w:rPr>
          <w:bCs/>
          <w:sz w:val="28"/>
          <w:szCs w:val="28"/>
          <w:lang w:val="en-IN" w:eastAsia="en-IN"/>
        </w:rPr>
        <w:t>14</w:t>
      </w:r>
    </w:p>
    <w:p w14:paraId="35413710" w14:textId="41A4FEBC" w:rsidR="00B3408B" w:rsidRPr="00B3408B" w:rsidRDefault="00B3408B" w:rsidP="00B3408B">
      <w:pPr>
        <w:pStyle w:val="ListParagraph"/>
        <w:numPr>
          <w:ilvl w:val="0"/>
          <w:numId w:val="18"/>
        </w:numPr>
        <w:suppressAutoHyphens w:val="0"/>
        <w:rPr>
          <w:bCs/>
          <w:sz w:val="28"/>
          <w:szCs w:val="28"/>
          <w:lang w:val="en-IN" w:eastAsia="en-IN"/>
        </w:rPr>
      </w:pPr>
      <w:r w:rsidRPr="00B3408B">
        <w:rPr>
          <w:bCs/>
          <w:sz w:val="28"/>
          <w:szCs w:val="28"/>
          <w:lang w:val="en-IN" w:eastAsia="en-IN"/>
        </w:rPr>
        <w:t>Receiving D</w:t>
      </w:r>
      <w:r w:rsidR="00863F37">
        <w:rPr>
          <w:bCs/>
          <w:sz w:val="28"/>
          <w:szCs w:val="28"/>
          <w:lang w:val="en-IN" w:eastAsia="en-IN"/>
        </w:rPr>
        <w:t>ata from the Raspberry Pi..............................................................</w:t>
      </w:r>
      <w:r w:rsidRPr="00B3408B">
        <w:rPr>
          <w:bCs/>
          <w:sz w:val="28"/>
          <w:szCs w:val="28"/>
          <w:lang w:val="en-IN" w:eastAsia="en-IN"/>
        </w:rPr>
        <w:t>15</w:t>
      </w:r>
    </w:p>
    <w:p w14:paraId="21EA4299" w14:textId="2B3BFA1E" w:rsidR="00B3408B" w:rsidRPr="00B3408B" w:rsidRDefault="00B3408B" w:rsidP="00B3408B">
      <w:pPr>
        <w:pStyle w:val="ListParagraph"/>
        <w:numPr>
          <w:ilvl w:val="0"/>
          <w:numId w:val="17"/>
        </w:numPr>
        <w:suppressAutoHyphens w:val="0"/>
        <w:rPr>
          <w:bCs/>
          <w:sz w:val="28"/>
          <w:szCs w:val="28"/>
          <w:lang w:val="en-IN" w:eastAsia="en-IN"/>
        </w:rPr>
      </w:pPr>
      <w:r w:rsidRPr="00B3408B">
        <w:rPr>
          <w:bCs/>
          <w:sz w:val="28"/>
          <w:szCs w:val="28"/>
          <w:lang w:val="en-IN" w:eastAsia="en-IN"/>
        </w:rPr>
        <w:t xml:space="preserve">Wireless Home </w:t>
      </w:r>
      <w:r w:rsidR="00863F37">
        <w:rPr>
          <w:bCs/>
          <w:sz w:val="28"/>
          <w:szCs w:val="28"/>
          <w:lang w:val="en-IN" w:eastAsia="en-IN"/>
        </w:rPr>
        <w:t>Automation system using IoT..................................................</w:t>
      </w:r>
      <w:r w:rsidRPr="00B3408B">
        <w:rPr>
          <w:bCs/>
          <w:sz w:val="28"/>
          <w:szCs w:val="28"/>
          <w:lang w:val="en-IN" w:eastAsia="en-IN"/>
        </w:rPr>
        <w:t>16</w:t>
      </w:r>
    </w:p>
    <w:p w14:paraId="33099CA2" w14:textId="62961315" w:rsidR="00B3408B" w:rsidRPr="00B3408B" w:rsidRDefault="00863F37" w:rsidP="00B3408B">
      <w:pPr>
        <w:suppressAutoHyphens w:val="0"/>
        <w:rPr>
          <w:bCs/>
          <w:sz w:val="28"/>
          <w:szCs w:val="28"/>
          <w:lang w:val="en-IN" w:eastAsia="en-IN"/>
        </w:rPr>
      </w:pPr>
      <w:r>
        <w:rPr>
          <w:rFonts w:eastAsia="MS Mincho"/>
          <w:bCs/>
          <w:sz w:val="28"/>
          <w:szCs w:val="28"/>
        </w:rPr>
        <w:t>Done Work...................................................................................................................</w:t>
      </w:r>
      <w:r w:rsidR="00B3408B" w:rsidRPr="00B3408B">
        <w:rPr>
          <w:rFonts w:eastAsia="MS Mincho"/>
          <w:bCs/>
          <w:sz w:val="28"/>
          <w:szCs w:val="28"/>
        </w:rPr>
        <w:t>17</w:t>
      </w:r>
    </w:p>
    <w:p w14:paraId="12CABD69" w14:textId="6348B23E" w:rsidR="00B3408B" w:rsidRPr="00B3408B" w:rsidRDefault="00863F37" w:rsidP="00B3408B">
      <w:pPr>
        <w:suppressAutoHyphens w:val="0"/>
        <w:rPr>
          <w:bCs/>
          <w:sz w:val="28"/>
          <w:szCs w:val="28"/>
          <w:lang w:val="en-IN" w:eastAsia="en-IN"/>
        </w:rPr>
      </w:pPr>
      <w:r>
        <w:rPr>
          <w:bCs/>
          <w:sz w:val="28"/>
          <w:szCs w:val="28"/>
          <w:lang w:val="en-IN" w:eastAsia="en-IN"/>
        </w:rPr>
        <w:t>Remaining Work..........................................................................................................</w:t>
      </w:r>
      <w:r w:rsidR="00B3408B" w:rsidRPr="00B3408B">
        <w:rPr>
          <w:bCs/>
          <w:sz w:val="28"/>
          <w:szCs w:val="28"/>
          <w:lang w:val="en-IN" w:eastAsia="en-IN"/>
        </w:rPr>
        <w:t>17</w:t>
      </w:r>
    </w:p>
    <w:p w14:paraId="06D10E5C" w14:textId="1B552CA4" w:rsidR="00B3408B" w:rsidRPr="00B3408B" w:rsidRDefault="00B3408B" w:rsidP="00B3408B">
      <w:pPr>
        <w:suppressAutoHyphens w:val="0"/>
        <w:rPr>
          <w:sz w:val="28"/>
          <w:szCs w:val="28"/>
          <w:lang w:val="en-IN" w:eastAsia="en-IN"/>
        </w:rPr>
      </w:pPr>
      <w:r>
        <w:rPr>
          <w:rFonts w:eastAsia="MS Mincho"/>
          <w:sz w:val="28"/>
          <w:szCs w:val="28"/>
        </w:rPr>
        <w:t>Result</w:t>
      </w:r>
      <w:r w:rsidR="00863F37">
        <w:rPr>
          <w:rFonts w:eastAsia="MS Mincho"/>
          <w:sz w:val="28"/>
          <w:szCs w:val="28"/>
        </w:rPr>
        <w:t>s and Conclusions..............................................................................................</w:t>
      </w:r>
      <w:r w:rsidRPr="00B3408B">
        <w:rPr>
          <w:rFonts w:eastAsia="MS Mincho"/>
          <w:sz w:val="28"/>
          <w:szCs w:val="28"/>
        </w:rPr>
        <w:t>18</w:t>
      </w:r>
    </w:p>
    <w:p w14:paraId="1D208F27" w14:textId="2A7F9569" w:rsidR="00B3408B" w:rsidRPr="00B3408B" w:rsidRDefault="00B3408B" w:rsidP="00B3408B">
      <w:pPr>
        <w:suppressAutoHyphens w:val="0"/>
        <w:rPr>
          <w:sz w:val="28"/>
          <w:szCs w:val="28"/>
          <w:lang w:val="en-IN" w:eastAsia="en-IN"/>
        </w:rPr>
      </w:pPr>
      <w:r w:rsidRPr="00B3408B">
        <w:rPr>
          <w:sz w:val="28"/>
          <w:szCs w:val="28"/>
          <w:lang w:val="en-IN" w:eastAsia="en-IN"/>
        </w:rPr>
        <w:t>Futu</w:t>
      </w:r>
      <w:r w:rsidR="00863F37">
        <w:rPr>
          <w:sz w:val="28"/>
          <w:szCs w:val="28"/>
          <w:lang w:val="en-IN" w:eastAsia="en-IN"/>
        </w:rPr>
        <w:t>re Scope and Application......................................................................................</w:t>
      </w:r>
      <w:r w:rsidRPr="00B3408B">
        <w:rPr>
          <w:sz w:val="28"/>
          <w:szCs w:val="28"/>
          <w:lang w:val="en-IN" w:eastAsia="en-IN"/>
        </w:rPr>
        <w:t>19</w:t>
      </w:r>
    </w:p>
    <w:p w14:paraId="052099B2" w14:textId="3217CF24" w:rsidR="00B3408B" w:rsidRPr="00B3408B" w:rsidRDefault="00B3408B" w:rsidP="00B3408B">
      <w:pPr>
        <w:pStyle w:val="ListParagraph"/>
        <w:numPr>
          <w:ilvl w:val="0"/>
          <w:numId w:val="19"/>
        </w:numPr>
        <w:suppressAutoHyphens w:val="0"/>
        <w:rPr>
          <w:bCs/>
          <w:sz w:val="28"/>
          <w:szCs w:val="28"/>
          <w:lang w:val="en-IN" w:eastAsia="en-IN"/>
        </w:rPr>
      </w:pPr>
      <w:r w:rsidRPr="00B3408B">
        <w:rPr>
          <w:bCs/>
          <w:sz w:val="28"/>
          <w:szCs w:val="28"/>
          <w:lang w:val="en-IN" w:eastAsia="en-IN"/>
        </w:rPr>
        <w:t>Home Is Where the</w:t>
      </w:r>
      <w:r w:rsidR="00863F37">
        <w:rPr>
          <w:bCs/>
          <w:sz w:val="28"/>
          <w:szCs w:val="28"/>
          <w:lang w:val="en-IN" w:eastAsia="en-IN"/>
        </w:rPr>
        <w:t xml:space="preserve"> Smart Is.............................................................................</w:t>
      </w:r>
      <w:r w:rsidRPr="00B3408B">
        <w:rPr>
          <w:bCs/>
          <w:sz w:val="28"/>
          <w:szCs w:val="28"/>
          <w:lang w:val="en-IN" w:eastAsia="en-IN"/>
        </w:rPr>
        <w:t>19</w:t>
      </w:r>
    </w:p>
    <w:p w14:paraId="4EB502ED" w14:textId="243EC723" w:rsidR="00B3408B" w:rsidRPr="00B3408B" w:rsidRDefault="00B3408B" w:rsidP="00B3408B">
      <w:pPr>
        <w:pStyle w:val="ListParagraph"/>
        <w:numPr>
          <w:ilvl w:val="0"/>
          <w:numId w:val="19"/>
        </w:numPr>
        <w:suppressAutoHyphens w:val="0"/>
        <w:rPr>
          <w:bCs/>
          <w:sz w:val="28"/>
          <w:szCs w:val="28"/>
          <w:lang w:val="en-IN" w:eastAsia="en-IN"/>
        </w:rPr>
      </w:pPr>
      <w:r w:rsidRPr="00B3408B">
        <w:rPr>
          <w:bCs/>
          <w:sz w:val="28"/>
          <w:szCs w:val="28"/>
          <w:lang w:val="en-IN" w:eastAsia="en-IN"/>
        </w:rPr>
        <w:t>Lighting Control: Leaving the Dark Ag</w:t>
      </w:r>
      <w:r w:rsidR="00863F37">
        <w:rPr>
          <w:bCs/>
          <w:sz w:val="28"/>
          <w:szCs w:val="28"/>
          <w:lang w:val="en-IN" w:eastAsia="en-IN"/>
        </w:rPr>
        <w:t>es and Stepping into the Light...............</w:t>
      </w:r>
      <w:r w:rsidRPr="00B3408B">
        <w:rPr>
          <w:bCs/>
          <w:sz w:val="28"/>
          <w:szCs w:val="28"/>
          <w:lang w:val="en-IN" w:eastAsia="en-IN"/>
        </w:rPr>
        <w:t>19</w:t>
      </w:r>
    </w:p>
    <w:p w14:paraId="113E1FF5" w14:textId="4B3A5D03" w:rsidR="00B3408B" w:rsidRPr="00B3408B" w:rsidRDefault="00B3408B" w:rsidP="00B3408B">
      <w:pPr>
        <w:pStyle w:val="ListParagraph"/>
        <w:numPr>
          <w:ilvl w:val="0"/>
          <w:numId w:val="19"/>
        </w:numPr>
        <w:suppressAutoHyphens w:val="0"/>
        <w:rPr>
          <w:bCs/>
          <w:sz w:val="28"/>
          <w:szCs w:val="28"/>
          <w:lang w:val="en-IN" w:eastAsia="en-IN"/>
        </w:rPr>
      </w:pPr>
      <w:r w:rsidRPr="00B3408B">
        <w:rPr>
          <w:bCs/>
          <w:sz w:val="28"/>
          <w:szCs w:val="28"/>
          <w:lang w:val="en-IN" w:eastAsia="en-IN"/>
        </w:rPr>
        <w:t>HVAC Regulation: No Longer</w:t>
      </w:r>
      <w:r w:rsidR="00863F37">
        <w:rPr>
          <w:bCs/>
          <w:sz w:val="28"/>
          <w:szCs w:val="28"/>
          <w:lang w:val="en-IN" w:eastAsia="en-IN"/>
        </w:rPr>
        <w:t xml:space="preserve"> Burned by Your Heating Bill................................</w:t>
      </w:r>
      <w:r w:rsidRPr="00B3408B">
        <w:rPr>
          <w:bCs/>
          <w:sz w:val="28"/>
          <w:szCs w:val="28"/>
          <w:lang w:val="en-IN" w:eastAsia="en-IN"/>
        </w:rPr>
        <w:t>19</w:t>
      </w:r>
    </w:p>
    <w:p w14:paraId="175CB606" w14:textId="0B90DE77" w:rsidR="00B3408B" w:rsidRPr="00B3408B" w:rsidRDefault="00B3408B" w:rsidP="00B3408B">
      <w:pPr>
        <w:pStyle w:val="ListParagraph"/>
        <w:numPr>
          <w:ilvl w:val="0"/>
          <w:numId w:val="19"/>
        </w:numPr>
        <w:suppressAutoHyphens w:val="0"/>
        <w:rPr>
          <w:bCs/>
          <w:sz w:val="28"/>
          <w:szCs w:val="28"/>
          <w:lang w:val="en-IN" w:eastAsia="en-IN"/>
        </w:rPr>
      </w:pPr>
      <w:r w:rsidRPr="00B3408B">
        <w:rPr>
          <w:bCs/>
          <w:sz w:val="28"/>
          <w:szCs w:val="28"/>
          <w:lang w:val="en-IN" w:eastAsia="en-IN"/>
        </w:rPr>
        <w:t>Security Systems</w:t>
      </w:r>
      <w:r w:rsidR="00863F37">
        <w:rPr>
          <w:sz w:val="28"/>
          <w:szCs w:val="28"/>
          <w:lang w:val="en-IN" w:eastAsia="en-IN"/>
        </w:rPr>
        <w:t>...............................................................................................</w:t>
      </w:r>
      <w:r w:rsidRPr="00B3408B">
        <w:rPr>
          <w:sz w:val="28"/>
          <w:szCs w:val="28"/>
          <w:lang w:val="en-IN" w:eastAsia="en-IN"/>
        </w:rPr>
        <w:t>20</w:t>
      </w:r>
    </w:p>
    <w:p w14:paraId="3C11BF7E" w14:textId="77777777" w:rsidR="00863F37" w:rsidRDefault="00B3408B" w:rsidP="00B3408B">
      <w:pPr>
        <w:suppressAutoHyphens w:val="0"/>
        <w:rPr>
          <w:sz w:val="28"/>
          <w:szCs w:val="28"/>
          <w:lang w:val="en-IN" w:eastAsia="en-IN"/>
        </w:rPr>
      </w:pPr>
      <w:r>
        <w:rPr>
          <w:sz w:val="28"/>
          <w:szCs w:val="28"/>
          <w:lang w:val="en-IN" w:eastAsia="en-IN"/>
        </w:rPr>
        <w:t>Reference</w:t>
      </w:r>
      <w:r w:rsidR="00863F37">
        <w:rPr>
          <w:sz w:val="28"/>
          <w:szCs w:val="28"/>
          <w:lang w:val="en-IN" w:eastAsia="en-IN"/>
        </w:rPr>
        <w:t>s....................................................................................................................</w:t>
      </w:r>
      <w:r>
        <w:rPr>
          <w:sz w:val="28"/>
          <w:szCs w:val="28"/>
          <w:lang w:val="en-IN" w:eastAsia="en-IN"/>
        </w:rPr>
        <w:t>21</w:t>
      </w:r>
    </w:p>
    <w:p w14:paraId="3B81C07F" w14:textId="77777777" w:rsidR="00863F37" w:rsidRDefault="00863F37" w:rsidP="00863F37">
      <w:pPr>
        <w:suppressAutoHyphens w:val="0"/>
        <w:jc w:val="center"/>
        <w:rPr>
          <w:sz w:val="28"/>
          <w:szCs w:val="28"/>
          <w:lang w:val="en-IN" w:eastAsia="en-IN"/>
        </w:rPr>
      </w:pPr>
    </w:p>
    <w:p w14:paraId="73BA7F93" w14:textId="3F18F527" w:rsidR="007341B3" w:rsidRPr="00863F37" w:rsidRDefault="00863F37" w:rsidP="00863F37">
      <w:pPr>
        <w:suppressAutoHyphens w:val="0"/>
        <w:jc w:val="center"/>
        <w:rPr>
          <w:b/>
          <w:bCs/>
          <w:sz w:val="40"/>
          <w:szCs w:val="40"/>
          <w:lang w:val="en-IN" w:eastAsia="en-IN"/>
        </w:rPr>
      </w:pPr>
      <w:r w:rsidRPr="00863F37">
        <w:rPr>
          <w:b/>
          <w:sz w:val="40"/>
          <w:szCs w:val="40"/>
          <w:lang w:val="en-IN" w:eastAsia="en-IN"/>
        </w:rPr>
        <w:t>***</w:t>
      </w:r>
      <w:r w:rsidR="00337D62" w:rsidRPr="00863F37">
        <w:rPr>
          <w:b/>
          <w:sz w:val="40"/>
          <w:szCs w:val="40"/>
        </w:rPr>
        <w:br w:type="page"/>
      </w:r>
    </w:p>
    <w:p w14:paraId="54BD2728" w14:textId="1A221791" w:rsidR="007341B3" w:rsidRPr="0054085F" w:rsidRDefault="00863F37" w:rsidP="007341B3">
      <w:pPr>
        <w:pStyle w:val="has-text-align-right"/>
        <w:jc w:val="center"/>
        <w:rPr>
          <w:b/>
          <w:bCs/>
          <w:sz w:val="36"/>
          <w:szCs w:val="36"/>
          <w:u w:val="single"/>
        </w:rPr>
      </w:pPr>
      <w:r w:rsidRPr="0054085F">
        <w:rPr>
          <w:b/>
          <w:bCs/>
          <w:sz w:val="36"/>
          <w:szCs w:val="36"/>
          <w:u w:val="single"/>
        </w:rPr>
        <w:lastRenderedPageBreak/>
        <w:t>ACKNOWLEDGEMENT</w:t>
      </w:r>
    </w:p>
    <w:p w14:paraId="68F67F56" w14:textId="77777777" w:rsidR="004962F5" w:rsidRPr="00337D62" w:rsidRDefault="004962F5" w:rsidP="007341B3">
      <w:pPr>
        <w:pStyle w:val="has-text-align-right"/>
        <w:jc w:val="center"/>
        <w:rPr>
          <w:b/>
          <w:bCs/>
          <w:sz w:val="52"/>
          <w:szCs w:val="52"/>
        </w:rPr>
      </w:pPr>
    </w:p>
    <w:p w14:paraId="7F792930" w14:textId="36C7304C" w:rsidR="007341B3" w:rsidRPr="004962F5" w:rsidRDefault="004962F5" w:rsidP="004962F5">
      <w:pPr>
        <w:pStyle w:val="has-text-align-right"/>
        <w:ind w:left="6480"/>
        <w:rPr>
          <w:sz w:val="28"/>
          <w:szCs w:val="28"/>
        </w:rPr>
      </w:pPr>
      <w:r w:rsidRPr="004962F5">
        <w:rPr>
          <w:sz w:val="28"/>
          <w:szCs w:val="28"/>
        </w:rPr>
        <w:t>Date:</w:t>
      </w:r>
      <w:r w:rsidR="0054085F">
        <w:rPr>
          <w:sz w:val="28"/>
          <w:szCs w:val="28"/>
        </w:rPr>
        <w:t xml:space="preserve"> 03-02-2022</w:t>
      </w:r>
    </w:p>
    <w:p w14:paraId="2F55A6B5" w14:textId="316E41DC" w:rsidR="007341B3" w:rsidRPr="004962F5" w:rsidRDefault="00814564" w:rsidP="00814564">
      <w:pPr>
        <w:shd w:val="clear" w:color="auto" w:fill="FFFFFF"/>
        <w:suppressAutoHyphens w:val="0"/>
        <w:spacing w:after="360" w:line="360" w:lineRule="auto"/>
        <w:jc w:val="both"/>
        <w:rPr>
          <w:color w:val="3A3A3A"/>
          <w:sz w:val="28"/>
          <w:szCs w:val="28"/>
          <w:lang w:eastAsia="en-US"/>
        </w:rPr>
      </w:pPr>
      <w:r w:rsidRPr="004962F5">
        <w:rPr>
          <w:color w:val="3A3A3A"/>
          <w:sz w:val="28"/>
          <w:szCs w:val="28"/>
          <w:lang w:eastAsia="en-US"/>
        </w:rPr>
        <w:t>We</w:t>
      </w:r>
      <w:r w:rsidR="007341B3" w:rsidRPr="004962F5">
        <w:rPr>
          <w:color w:val="3A3A3A"/>
          <w:sz w:val="28"/>
          <w:szCs w:val="28"/>
          <w:lang w:eastAsia="en-US"/>
        </w:rPr>
        <w:t xml:space="preserve"> would like to express my sinc</w:t>
      </w:r>
      <w:r w:rsidR="003A14EA">
        <w:rPr>
          <w:color w:val="3A3A3A"/>
          <w:sz w:val="28"/>
          <w:szCs w:val="28"/>
          <w:lang w:eastAsia="en-US"/>
        </w:rPr>
        <w:t xml:space="preserve">ere thanks to </w:t>
      </w:r>
      <w:r w:rsidR="003A14EA" w:rsidRPr="0054085F">
        <w:rPr>
          <w:color w:val="3A3A3A"/>
          <w:sz w:val="28"/>
          <w:szCs w:val="28"/>
          <w:u w:val="single"/>
          <w:lang w:eastAsia="en-US"/>
        </w:rPr>
        <w:t>Mr</w:t>
      </w:r>
      <w:r w:rsidR="0057243B" w:rsidRPr="0054085F">
        <w:rPr>
          <w:color w:val="3A3A3A"/>
          <w:sz w:val="28"/>
          <w:szCs w:val="28"/>
          <w:u w:val="single"/>
          <w:lang w:eastAsia="en-US"/>
        </w:rPr>
        <w:t>. Praveen Chaurasia</w:t>
      </w:r>
      <w:r w:rsidR="00DC104F" w:rsidRPr="004962F5">
        <w:rPr>
          <w:color w:val="3A3A3A"/>
          <w:sz w:val="28"/>
          <w:szCs w:val="28"/>
          <w:lang w:eastAsia="en-US"/>
        </w:rPr>
        <w:t>, for his</w:t>
      </w:r>
      <w:r w:rsidR="007341B3" w:rsidRPr="004962F5">
        <w:rPr>
          <w:color w:val="3A3A3A"/>
          <w:sz w:val="28"/>
          <w:szCs w:val="28"/>
          <w:lang w:eastAsia="en-US"/>
        </w:rPr>
        <w:t xml:space="preserve"> valuable guidance and su</w:t>
      </w:r>
      <w:r w:rsidR="004962F5">
        <w:rPr>
          <w:color w:val="3A3A3A"/>
          <w:sz w:val="28"/>
          <w:szCs w:val="28"/>
          <w:lang w:eastAsia="en-US"/>
        </w:rPr>
        <w:t>pport in completing my project.</w:t>
      </w:r>
    </w:p>
    <w:p w14:paraId="03E94C2B" w14:textId="6720732C" w:rsidR="007341B3" w:rsidRPr="004962F5" w:rsidRDefault="00814564" w:rsidP="00814564">
      <w:pPr>
        <w:shd w:val="clear" w:color="auto" w:fill="FFFFFF"/>
        <w:suppressAutoHyphens w:val="0"/>
        <w:spacing w:after="360" w:line="360" w:lineRule="auto"/>
        <w:jc w:val="both"/>
        <w:rPr>
          <w:color w:val="3A3A3A"/>
          <w:sz w:val="28"/>
          <w:szCs w:val="28"/>
          <w:lang w:eastAsia="en-US"/>
        </w:rPr>
      </w:pPr>
      <w:r w:rsidRPr="004962F5">
        <w:rPr>
          <w:color w:val="3A3A3A"/>
          <w:sz w:val="28"/>
          <w:szCs w:val="28"/>
          <w:lang w:eastAsia="en-US"/>
        </w:rPr>
        <w:t>We</w:t>
      </w:r>
      <w:r w:rsidR="007341B3" w:rsidRPr="004962F5">
        <w:rPr>
          <w:color w:val="3A3A3A"/>
          <w:sz w:val="28"/>
          <w:szCs w:val="28"/>
          <w:lang w:eastAsia="en-US"/>
        </w:rPr>
        <w:t xml:space="preserve"> would also like to express my gratitude towards our H</w:t>
      </w:r>
      <w:r w:rsidRPr="004962F5">
        <w:rPr>
          <w:color w:val="3A3A3A"/>
          <w:sz w:val="28"/>
          <w:szCs w:val="28"/>
          <w:lang w:eastAsia="en-US"/>
        </w:rPr>
        <w:t>O</w:t>
      </w:r>
      <w:r w:rsidR="007341B3" w:rsidRPr="004962F5">
        <w:rPr>
          <w:color w:val="3A3A3A"/>
          <w:sz w:val="28"/>
          <w:szCs w:val="28"/>
          <w:lang w:eastAsia="en-US"/>
        </w:rPr>
        <w:t>D ECE</w:t>
      </w:r>
      <w:r w:rsidRPr="004962F5">
        <w:rPr>
          <w:color w:val="3A3A3A"/>
          <w:sz w:val="28"/>
          <w:szCs w:val="28"/>
          <w:lang w:eastAsia="en-US"/>
        </w:rPr>
        <w:t xml:space="preserve">, </w:t>
      </w:r>
      <w:r w:rsidRPr="004962F5">
        <w:rPr>
          <w:b/>
          <w:bCs/>
          <w:color w:val="3A3A3A"/>
          <w:sz w:val="28"/>
          <w:szCs w:val="28"/>
          <w:lang w:eastAsia="en-US"/>
        </w:rPr>
        <w:t xml:space="preserve">Dr. Pankaj </w:t>
      </w:r>
      <w:proofErr w:type="spellStart"/>
      <w:r w:rsidRPr="004962F5">
        <w:rPr>
          <w:b/>
          <w:bCs/>
          <w:color w:val="3A3A3A"/>
          <w:sz w:val="28"/>
          <w:szCs w:val="28"/>
          <w:lang w:eastAsia="en-US"/>
        </w:rPr>
        <w:t>Goel</w:t>
      </w:r>
      <w:proofErr w:type="spellEnd"/>
      <w:r w:rsidRPr="004962F5">
        <w:rPr>
          <w:color w:val="3A3A3A"/>
          <w:sz w:val="28"/>
          <w:szCs w:val="28"/>
          <w:lang w:eastAsia="en-US"/>
        </w:rPr>
        <w:t xml:space="preserve"> </w:t>
      </w:r>
      <w:r w:rsidR="007341B3" w:rsidRPr="004962F5">
        <w:rPr>
          <w:color w:val="3A3A3A"/>
          <w:sz w:val="28"/>
          <w:szCs w:val="28"/>
          <w:lang w:eastAsia="en-US"/>
        </w:rPr>
        <w:t xml:space="preserve">for giving </w:t>
      </w:r>
      <w:r w:rsidRPr="004962F5">
        <w:rPr>
          <w:color w:val="3A3A3A"/>
          <w:sz w:val="28"/>
          <w:szCs w:val="28"/>
          <w:lang w:eastAsia="en-US"/>
        </w:rPr>
        <w:t>us</w:t>
      </w:r>
      <w:r w:rsidR="007341B3" w:rsidRPr="004962F5">
        <w:rPr>
          <w:color w:val="3A3A3A"/>
          <w:sz w:val="28"/>
          <w:szCs w:val="28"/>
          <w:lang w:eastAsia="en-US"/>
        </w:rPr>
        <w:t xml:space="preserve"> this great opportunity</w:t>
      </w:r>
      <w:r w:rsidR="0057243B" w:rsidRPr="004962F5">
        <w:rPr>
          <w:color w:val="3A3A3A"/>
          <w:sz w:val="28"/>
          <w:szCs w:val="28"/>
          <w:lang w:eastAsia="en-US"/>
        </w:rPr>
        <w:t xml:space="preserve"> to do a project on </w:t>
      </w:r>
      <w:r w:rsidR="0057243B" w:rsidRPr="004962F5">
        <w:rPr>
          <w:color w:val="3A3A3A"/>
          <w:sz w:val="28"/>
          <w:szCs w:val="28"/>
          <w:u w:val="single"/>
          <w:lang w:eastAsia="en-US"/>
        </w:rPr>
        <w:t>Integrated Industrial Automation System</w:t>
      </w:r>
      <w:r w:rsidR="007341B3" w:rsidRPr="004962F5">
        <w:rPr>
          <w:color w:val="3A3A3A"/>
          <w:sz w:val="28"/>
          <w:szCs w:val="28"/>
          <w:lang w:eastAsia="en-US"/>
        </w:rPr>
        <w:t>. Without their support and suggestions, this project would not have been completed.</w:t>
      </w:r>
    </w:p>
    <w:p w14:paraId="28EB0298" w14:textId="77777777" w:rsidR="007341B3" w:rsidRPr="004962F5" w:rsidRDefault="007341B3" w:rsidP="00814564">
      <w:pPr>
        <w:pStyle w:val="has-text-align-right"/>
        <w:spacing w:line="360" w:lineRule="auto"/>
        <w:jc w:val="right"/>
        <w:rPr>
          <w:sz w:val="28"/>
          <w:szCs w:val="28"/>
        </w:rPr>
      </w:pPr>
    </w:p>
    <w:p w14:paraId="248BFCC1" w14:textId="298797C4" w:rsidR="00814564" w:rsidRPr="004962F5" w:rsidRDefault="00814564" w:rsidP="00814564">
      <w:pPr>
        <w:pStyle w:val="has-text-align-right"/>
        <w:rPr>
          <w:sz w:val="28"/>
          <w:szCs w:val="28"/>
        </w:rPr>
      </w:pPr>
      <w:r w:rsidRPr="004962F5">
        <w:rPr>
          <w:sz w:val="28"/>
          <w:szCs w:val="28"/>
        </w:rPr>
        <w:t>Signature</w:t>
      </w:r>
      <w:r w:rsidR="0054085F">
        <w:rPr>
          <w:sz w:val="28"/>
          <w:szCs w:val="28"/>
        </w:rPr>
        <w:t>:</w:t>
      </w:r>
    </w:p>
    <w:p w14:paraId="5BC9AF15" w14:textId="546314D7" w:rsidR="0054085F" w:rsidRDefault="00814564"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sidRPr="004962F5">
        <w:rPr>
          <w:sz w:val="28"/>
          <w:szCs w:val="28"/>
        </w:rPr>
        <w:t>Guide Name</w:t>
      </w:r>
      <w:r w:rsidRPr="004962F5">
        <w:rPr>
          <w:sz w:val="28"/>
          <w:szCs w:val="28"/>
        </w:rPr>
        <w:tab/>
      </w:r>
      <w:r w:rsidR="0054085F">
        <w:rPr>
          <w:sz w:val="28"/>
          <w:szCs w:val="28"/>
        </w:rPr>
        <w:t>: Prof. Praveen Chaurasia</w:t>
      </w:r>
      <w:r w:rsidRPr="004962F5">
        <w:rPr>
          <w:sz w:val="28"/>
          <w:szCs w:val="28"/>
        </w:rPr>
        <w:tab/>
      </w:r>
      <w:r w:rsidRPr="004962F5">
        <w:rPr>
          <w:sz w:val="28"/>
          <w:szCs w:val="28"/>
        </w:rPr>
        <w:tab/>
      </w:r>
      <w:r w:rsidRPr="004962F5">
        <w:rPr>
          <w:sz w:val="28"/>
          <w:szCs w:val="28"/>
        </w:rPr>
        <w:tab/>
      </w:r>
      <w:r w:rsidRPr="004962F5">
        <w:rPr>
          <w:sz w:val="28"/>
          <w:szCs w:val="28"/>
        </w:rPr>
        <w:tab/>
      </w:r>
      <w:r w:rsidRPr="004962F5">
        <w:rPr>
          <w:sz w:val="28"/>
          <w:szCs w:val="28"/>
        </w:rPr>
        <w:tab/>
      </w:r>
      <w:r w:rsidRPr="004962F5">
        <w:rPr>
          <w:sz w:val="28"/>
          <w:szCs w:val="28"/>
        </w:rPr>
        <w:tab/>
      </w:r>
      <w:r w:rsidRPr="004962F5">
        <w:rPr>
          <w:sz w:val="28"/>
          <w:szCs w:val="28"/>
        </w:rPr>
        <w:tab/>
      </w:r>
    </w:p>
    <w:p w14:paraId="3D6240ED" w14:textId="77777777" w:rsidR="0054085F" w:rsidRDefault="0054085F"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CAA73F2" w14:textId="77777777" w:rsidR="0054085F" w:rsidRDefault="0054085F"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814564" w:rsidRPr="004962F5">
        <w:rPr>
          <w:sz w:val="28"/>
          <w:szCs w:val="28"/>
        </w:rPr>
        <w:t xml:space="preserve">Student </w:t>
      </w:r>
      <w:r w:rsidR="007341B3" w:rsidRPr="004962F5">
        <w:rPr>
          <w:sz w:val="28"/>
          <w:szCs w:val="28"/>
        </w:rPr>
        <w:t>Name:</w:t>
      </w:r>
    </w:p>
    <w:p w14:paraId="5263F4A8" w14:textId="77777777" w:rsidR="0054085F" w:rsidRDefault="0054085F" w:rsidP="00814564">
      <w:pPr>
        <w:pStyle w:val="has-text-align-right"/>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Pr>
          <w:sz w:val="28"/>
          <w:szCs w:val="28"/>
        </w:rPr>
        <w:t>Mudit Pratap Singh</w:t>
      </w:r>
    </w:p>
    <w:p w14:paraId="4C63CE06" w14:textId="77777777" w:rsidR="0054085F" w:rsidRDefault="0054085F" w:rsidP="00814564">
      <w:pPr>
        <w:pStyle w:val="has-text-align-right"/>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sidRPr="0054085F">
        <w:rPr>
          <w:sz w:val="28"/>
          <w:szCs w:val="28"/>
        </w:rPr>
        <w:t xml:space="preserve"> Prabhat Mittal</w:t>
      </w:r>
    </w:p>
    <w:p w14:paraId="31F5A6F9" w14:textId="77777777" w:rsidR="0054085F" w:rsidRDefault="0054085F" w:rsidP="00814564">
      <w:pPr>
        <w:pStyle w:val="has-text-align-right"/>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sidRPr="0054085F">
        <w:rPr>
          <w:sz w:val="28"/>
          <w:szCs w:val="28"/>
        </w:rPr>
        <w:t>Kritika Nat</w:t>
      </w:r>
      <w:r>
        <w:rPr>
          <w:sz w:val="28"/>
          <w:szCs w:val="28"/>
        </w:rPr>
        <w:t>h</w:t>
      </w:r>
    </w:p>
    <w:p w14:paraId="68ECA24C" w14:textId="574FF84E" w:rsidR="0054085F" w:rsidRPr="0054085F" w:rsidRDefault="0054085F" w:rsidP="00814564">
      <w:pPr>
        <w:pStyle w:val="has-text-align-right"/>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sidRPr="0054085F">
        <w:rPr>
          <w:sz w:val="28"/>
          <w:szCs w:val="28"/>
        </w:rPr>
        <w:t>Nitesh Upadhyay</w:t>
      </w:r>
    </w:p>
    <w:p w14:paraId="2DB9486D" w14:textId="27BB2238" w:rsidR="00AF264A" w:rsidRPr="004962F5" w:rsidRDefault="0054085F"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14:paraId="73826784" w14:textId="77777777" w:rsidR="0054085F" w:rsidRDefault="0054085F"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p>
    <w:p w14:paraId="10A7037D" w14:textId="7AB45734" w:rsidR="00AF264A" w:rsidRPr="004962F5" w:rsidRDefault="003D41FF"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sidRPr="004962F5">
        <w:rPr>
          <w:sz w:val="28"/>
          <w:szCs w:val="28"/>
        </w:rPr>
        <w:t>Signature</w:t>
      </w:r>
    </w:p>
    <w:p w14:paraId="12120D58" w14:textId="654466CB" w:rsidR="00DC104F" w:rsidRDefault="004962F5"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r>
        <w:rPr>
          <w:sz w:val="28"/>
          <w:szCs w:val="28"/>
        </w:rPr>
        <w:t>(HOD ECE)</w:t>
      </w:r>
    </w:p>
    <w:p w14:paraId="6E5CBE05" w14:textId="77777777" w:rsidR="004962F5" w:rsidRPr="004962F5" w:rsidRDefault="004962F5" w:rsidP="00814564">
      <w:pPr>
        <w:pStyle w:val="has-text-align-right"/>
        <w:tabs>
          <w:tab w:val="left" w:pos="720"/>
          <w:tab w:val="left" w:pos="1440"/>
          <w:tab w:val="left" w:pos="2160"/>
          <w:tab w:val="left" w:pos="2880"/>
          <w:tab w:val="left" w:pos="3600"/>
          <w:tab w:val="left" w:pos="4320"/>
          <w:tab w:val="left" w:pos="5040"/>
          <w:tab w:val="left" w:pos="5760"/>
          <w:tab w:val="left" w:pos="6480"/>
          <w:tab w:val="left" w:pos="7200"/>
          <w:tab w:val="left" w:pos="7920"/>
          <w:tab w:val="left" w:pos="9081"/>
        </w:tabs>
        <w:rPr>
          <w:sz w:val="28"/>
          <w:szCs w:val="28"/>
        </w:rPr>
      </w:pPr>
    </w:p>
    <w:p w14:paraId="0702B5A9" w14:textId="77777777" w:rsidR="00504F27" w:rsidRDefault="00504F27" w:rsidP="00504F27">
      <w:pPr>
        <w:suppressAutoHyphens w:val="0"/>
        <w:spacing w:line="276" w:lineRule="auto"/>
        <w:rPr>
          <w:lang w:val="en-IN" w:eastAsia="en-GB"/>
        </w:rPr>
      </w:pPr>
    </w:p>
    <w:p w14:paraId="079C27F0" w14:textId="77777777" w:rsidR="00504F27" w:rsidRDefault="00504F27" w:rsidP="00504F27">
      <w:pPr>
        <w:suppressAutoHyphens w:val="0"/>
        <w:spacing w:line="276" w:lineRule="auto"/>
        <w:jc w:val="center"/>
        <w:rPr>
          <w:rFonts w:eastAsia="MS Mincho"/>
          <w:b/>
          <w:color w:val="000000" w:themeColor="text1"/>
          <w:sz w:val="36"/>
          <w:szCs w:val="36"/>
          <w:u w:val="single"/>
        </w:rPr>
      </w:pPr>
    </w:p>
    <w:p w14:paraId="221268EA" w14:textId="22E51971" w:rsidR="004962F5" w:rsidRPr="0054085F" w:rsidRDefault="00863F37" w:rsidP="00504F27">
      <w:pPr>
        <w:suppressAutoHyphens w:val="0"/>
        <w:spacing w:line="276" w:lineRule="auto"/>
        <w:jc w:val="center"/>
        <w:rPr>
          <w:rFonts w:eastAsia="MS Mincho"/>
          <w:b/>
          <w:color w:val="000000" w:themeColor="text1"/>
          <w:sz w:val="36"/>
          <w:szCs w:val="36"/>
          <w:u w:val="single"/>
        </w:rPr>
      </w:pPr>
      <w:r w:rsidRPr="0054085F">
        <w:rPr>
          <w:rFonts w:eastAsia="MS Mincho"/>
          <w:b/>
          <w:color w:val="000000" w:themeColor="text1"/>
          <w:sz w:val="36"/>
          <w:szCs w:val="36"/>
          <w:u w:val="single"/>
        </w:rPr>
        <w:lastRenderedPageBreak/>
        <w:t>ABSTRACT</w:t>
      </w:r>
    </w:p>
    <w:p w14:paraId="4763A556" w14:textId="54CAA1A4" w:rsidR="004962F5" w:rsidRPr="004E7447" w:rsidRDefault="004962F5" w:rsidP="004E7447">
      <w:pPr>
        <w:suppressAutoHyphens w:val="0"/>
        <w:spacing w:line="276" w:lineRule="auto"/>
        <w:jc w:val="center"/>
        <w:rPr>
          <w:rFonts w:eastAsia="MS Mincho"/>
          <w:b/>
          <w:color w:val="404040" w:themeColor="text1" w:themeTint="BF"/>
          <w:sz w:val="32"/>
          <w:szCs w:val="32"/>
        </w:rPr>
      </w:pPr>
    </w:p>
    <w:p w14:paraId="62F012D2" w14:textId="77777777" w:rsidR="00DC104F" w:rsidRPr="004E7447" w:rsidRDefault="00DC104F" w:rsidP="004E7447">
      <w:pPr>
        <w:suppressAutoHyphens w:val="0"/>
        <w:spacing w:line="276" w:lineRule="auto"/>
        <w:jc w:val="both"/>
        <w:rPr>
          <w:color w:val="404040" w:themeColor="text1" w:themeTint="BF"/>
          <w:sz w:val="32"/>
          <w:szCs w:val="32"/>
        </w:rPr>
      </w:pPr>
    </w:p>
    <w:p w14:paraId="43C9D1BC" w14:textId="0435B674" w:rsidR="00841A44" w:rsidRDefault="004962F5" w:rsidP="00841A44">
      <w:pPr>
        <w:suppressAutoHyphens w:val="0"/>
        <w:spacing w:line="276" w:lineRule="auto"/>
        <w:jc w:val="both"/>
        <w:rPr>
          <w:color w:val="404040" w:themeColor="text1" w:themeTint="BF"/>
          <w:sz w:val="32"/>
          <w:szCs w:val="32"/>
        </w:rPr>
      </w:pPr>
      <w:r w:rsidRPr="00841A44">
        <w:rPr>
          <w:color w:val="404040" w:themeColor="text1" w:themeTint="BF"/>
          <w:sz w:val="28"/>
          <w:szCs w:val="28"/>
        </w:rPr>
        <w:t>Automation was initially used in Industries to reduce the human exposure to hazardous situations and to have work done more effectively and efficiently. Its use reduced the man-power required, and also helped in handling complex systems more effectively. In this project we have tried to bring a model of Industrial Automation for integrated purpose which is simple, reliable and cost-effective. By making use of the fact that mobile phones have become an inseparable part of our lives, in this model we have kept the mobile phone at the cent</w:t>
      </w:r>
      <w:r w:rsidR="00841A44">
        <w:rPr>
          <w:color w:val="404040" w:themeColor="text1" w:themeTint="BF"/>
          <w:sz w:val="28"/>
          <w:szCs w:val="28"/>
        </w:rPr>
        <w:t>er</w:t>
      </w:r>
      <w:r w:rsidRPr="00841A44">
        <w:rPr>
          <w:color w:val="404040" w:themeColor="text1" w:themeTint="BF"/>
          <w:sz w:val="28"/>
          <w:szCs w:val="28"/>
        </w:rPr>
        <w:t xml:space="preserve"> of our system i.e. we have tried to automate the entire system with the help of a mobile phone. This Integrated Automation System is hugely expandable and is capable of handling several complex tasks in parallel. The idea behind making this project is to get a feeling of how an automation system can be automated completely with the help of a mobile phone</w:t>
      </w:r>
      <w:r w:rsidRPr="004E7447">
        <w:rPr>
          <w:color w:val="404040" w:themeColor="text1" w:themeTint="BF"/>
          <w:sz w:val="32"/>
          <w:szCs w:val="32"/>
        </w:rPr>
        <w:t>.</w:t>
      </w:r>
    </w:p>
    <w:p w14:paraId="4A42EAC7" w14:textId="0E34886B" w:rsidR="00841A44" w:rsidRDefault="00841A44">
      <w:pPr>
        <w:suppressAutoHyphens w:val="0"/>
        <w:rPr>
          <w:color w:val="404040" w:themeColor="text1" w:themeTint="BF"/>
          <w:sz w:val="32"/>
          <w:szCs w:val="32"/>
        </w:rPr>
      </w:pPr>
      <w:r>
        <w:rPr>
          <w:color w:val="404040" w:themeColor="text1" w:themeTint="BF"/>
          <w:sz w:val="32"/>
          <w:szCs w:val="32"/>
        </w:rPr>
        <w:br w:type="page"/>
      </w:r>
    </w:p>
    <w:p w14:paraId="10622519" w14:textId="77777777" w:rsidR="00D56906" w:rsidRPr="00841A44" w:rsidRDefault="00D56906" w:rsidP="00841A44">
      <w:pPr>
        <w:suppressAutoHyphens w:val="0"/>
        <w:rPr>
          <w:color w:val="404040" w:themeColor="text1" w:themeTint="BF"/>
          <w:sz w:val="32"/>
          <w:szCs w:val="32"/>
        </w:rPr>
      </w:pPr>
    </w:p>
    <w:p w14:paraId="6B1F9F44" w14:textId="3CAC9480" w:rsidR="00900244" w:rsidRPr="00841A44" w:rsidRDefault="00CE34F2" w:rsidP="00900244">
      <w:pPr>
        <w:suppressAutoHyphens w:val="0"/>
        <w:spacing w:before="240" w:after="240" w:line="276" w:lineRule="auto"/>
        <w:jc w:val="center"/>
        <w:rPr>
          <w:b/>
          <w:bCs/>
          <w:color w:val="404040" w:themeColor="text1" w:themeTint="BF"/>
          <w:sz w:val="36"/>
          <w:szCs w:val="36"/>
          <w:u w:val="single"/>
          <w:lang w:val="en-IN" w:eastAsia="en-IN"/>
        </w:rPr>
      </w:pPr>
      <w:r w:rsidRPr="00841A44">
        <w:rPr>
          <w:rFonts w:eastAsia="MS Mincho"/>
          <w:b/>
          <w:color w:val="000000"/>
          <w:sz w:val="36"/>
          <w:szCs w:val="36"/>
          <w:u w:val="single"/>
        </w:rPr>
        <w:t>CHAPTER</w:t>
      </w:r>
      <w:r w:rsidR="00900244" w:rsidRPr="00841A44">
        <w:rPr>
          <w:rFonts w:eastAsia="MS Mincho"/>
          <w:b/>
          <w:color w:val="000000"/>
          <w:sz w:val="36"/>
          <w:szCs w:val="36"/>
          <w:u w:val="single"/>
        </w:rPr>
        <w:t>- 1</w:t>
      </w:r>
    </w:p>
    <w:p w14:paraId="3AEE807B" w14:textId="6CB6F24E" w:rsidR="004E7447" w:rsidRPr="00841A44" w:rsidRDefault="00863F37" w:rsidP="00D56906">
      <w:pPr>
        <w:suppressAutoHyphens w:val="0"/>
        <w:spacing w:before="240" w:after="240" w:line="276" w:lineRule="auto"/>
        <w:jc w:val="center"/>
        <w:rPr>
          <w:b/>
          <w:bCs/>
          <w:color w:val="000000" w:themeColor="text1"/>
          <w:sz w:val="32"/>
          <w:szCs w:val="32"/>
          <w:u w:val="single"/>
          <w:lang w:val="en-IN" w:eastAsia="en-IN"/>
        </w:rPr>
      </w:pPr>
      <w:r w:rsidRPr="00841A44">
        <w:rPr>
          <w:b/>
          <w:bCs/>
          <w:color w:val="000000" w:themeColor="text1"/>
          <w:sz w:val="32"/>
          <w:szCs w:val="32"/>
          <w:u w:val="single"/>
          <w:lang w:val="en-IN" w:eastAsia="en-IN"/>
        </w:rPr>
        <w:t>INTRODUCTION</w:t>
      </w:r>
    </w:p>
    <w:p w14:paraId="53458E3D" w14:textId="77777777" w:rsidR="00D56906" w:rsidRPr="00CE34F2" w:rsidRDefault="00D56906" w:rsidP="00D56906">
      <w:pPr>
        <w:suppressAutoHyphens w:val="0"/>
        <w:spacing w:before="240" w:after="240" w:line="276" w:lineRule="auto"/>
        <w:jc w:val="center"/>
        <w:rPr>
          <w:color w:val="000000" w:themeColor="text1"/>
          <w:sz w:val="52"/>
          <w:szCs w:val="52"/>
          <w:u w:val="single"/>
          <w:lang w:val="en-IN" w:eastAsia="en-IN"/>
        </w:rPr>
      </w:pPr>
    </w:p>
    <w:p w14:paraId="1BA37947" w14:textId="0A13F73B" w:rsidR="00841A44" w:rsidRDefault="00417C22" w:rsidP="00841A44">
      <w:pPr>
        <w:suppressAutoHyphens w:val="0"/>
        <w:spacing w:before="240" w:after="240" w:line="276" w:lineRule="auto"/>
        <w:jc w:val="both"/>
        <w:rPr>
          <w:color w:val="404040" w:themeColor="text1" w:themeTint="BF"/>
          <w:sz w:val="28"/>
          <w:szCs w:val="28"/>
          <w:lang w:val="en-IN" w:eastAsia="en-IN"/>
        </w:rPr>
      </w:pPr>
      <w:r w:rsidRPr="00841A44">
        <w:rPr>
          <w:color w:val="404040" w:themeColor="text1" w:themeTint="BF"/>
          <w:sz w:val="28"/>
          <w:szCs w:val="28"/>
          <w:lang w:val="en-IN" w:eastAsia="en-IN"/>
        </w:rPr>
        <w:t xml:space="preserve">Automation is the use of machines, control systems and information technologies to optimize productivity in the production of goods and delivery of services. In the scope of industrialization, automation is a step beyond mechanization. </w:t>
      </w:r>
      <w:r w:rsidR="00657B08" w:rsidRPr="00841A44">
        <w:rPr>
          <w:color w:val="404040" w:themeColor="text1" w:themeTint="BF"/>
          <w:sz w:val="28"/>
          <w:szCs w:val="28"/>
          <w:lang w:val="en-IN" w:eastAsia="en-IN"/>
        </w:rPr>
        <w:t>Automation plays</w:t>
      </w:r>
      <w:r w:rsidRPr="00841A44">
        <w:rPr>
          <w:color w:val="404040" w:themeColor="text1" w:themeTint="BF"/>
          <w:sz w:val="28"/>
          <w:szCs w:val="28"/>
          <w:lang w:val="en-IN" w:eastAsia="en-IN"/>
        </w:rPr>
        <w:t xml:space="preserve"> an increasingly important role in the world economy and in daily experience. Slowly automation has started penetrating our homes. Its presence can be felt in the TV remote controls, fire alarm systems, water tank management systems, and also in security systems. We have started relying on Automation to make our lives easy and secure. Automating Home helps in saving electricity, reduces manual </w:t>
      </w:r>
      <w:r w:rsidR="00B46854" w:rsidRPr="00841A44">
        <w:rPr>
          <w:color w:val="404040" w:themeColor="text1" w:themeTint="BF"/>
          <w:sz w:val="28"/>
          <w:szCs w:val="28"/>
          <w:lang w:val="en-IN" w:eastAsia="en-IN"/>
        </w:rPr>
        <w:t>l</w:t>
      </w:r>
      <w:r w:rsidRPr="00841A44">
        <w:rPr>
          <w:color w:val="404040" w:themeColor="text1" w:themeTint="BF"/>
          <w:sz w:val="28"/>
          <w:szCs w:val="28"/>
          <w:lang w:val="en-IN" w:eastAsia="en-IN"/>
        </w:rPr>
        <w:t>abo</w:t>
      </w:r>
      <w:r w:rsidR="00B46854" w:rsidRPr="00841A44">
        <w:rPr>
          <w:color w:val="404040" w:themeColor="text1" w:themeTint="BF"/>
          <w:sz w:val="28"/>
          <w:szCs w:val="28"/>
          <w:lang w:val="en-IN" w:eastAsia="en-IN"/>
        </w:rPr>
        <w:t>u</w:t>
      </w:r>
      <w:r w:rsidRPr="00841A44">
        <w:rPr>
          <w:color w:val="404040" w:themeColor="text1" w:themeTint="BF"/>
          <w:sz w:val="28"/>
          <w:szCs w:val="28"/>
          <w:lang w:val="en-IN" w:eastAsia="en-IN"/>
        </w:rPr>
        <w:t>r, increases reliability and efficiency, and also helps in tackling security. Home automation for the elderly and disabled can provide increased quality of life for persons who might otherwise require caregivers or institutional care. The popularity of automation systems has been increasing greatly in recent years due to much higher affordability and simplicity though Smartphone and tablet connectivity. The concept of the "Internet of Things" has tied in closely with the popularization of the Integrated Automation System. </w:t>
      </w:r>
    </w:p>
    <w:p w14:paraId="14DFDC98" w14:textId="77777777" w:rsidR="00841A44" w:rsidRDefault="00841A44">
      <w:pPr>
        <w:suppressAutoHyphens w:val="0"/>
        <w:rPr>
          <w:color w:val="404040" w:themeColor="text1" w:themeTint="BF"/>
          <w:sz w:val="28"/>
          <w:szCs w:val="28"/>
          <w:lang w:val="en-IN" w:eastAsia="en-IN"/>
        </w:rPr>
      </w:pPr>
      <w:r>
        <w:rPr>
          <w:color w:val="404040" w:themeColor="text1" w:themeTint="BF"/>
          <w:sz w:val="28"/>
          <w:szCs w:val="28"/>
          <w:lang w:val="en-IN" w:eastAsia="en-IN"/>
        </w:rPr>
        <w:br w:type="page"/>
      </w:r>
    </w:p>
    <w:p w14:paraId="6A2B03ED" w14:textId="697050FD" w:rsidR="00417C22" w:rsidRPr="000F5CCD" w:rsidRDefault="00417C22" w:rsidP="00841A44">
      <w:pPr>
        <w:suppressAutoHyphens w:val="0"/>
        <w:spacing w:before="240" w:after="240" w:line="276" w:lineRule="auto"/>
        <w:jc w:val="both"/>
        <w:rPr>
          <w:color w:val="404040" w:themeColor="text1" w:themeTint="BF"/>
          <w:sz w:val="36"/>
          <w:szCs w:val="36"/>
          <w:lang w:val="en-IN" w:eastAsia="en-IN"/>
        </w:rPr>
      </w:pPr>
      <w:r w:rsidRPr="000F5CCD">
        <w:rPr>
          <w:b/>
          <w:bCs/>
          <w:color w:val="000000" w:themeColor="text1"/>
          <w:sz w:val="36"/>
          <w:szCs w:val="36"/>
          <w:lang w:val="en-IN" w:eastAsia="en-IN"/>
        </w:rPr>
        <w:lastRenderedPageBreak/>
        <w:t>Literature Review</w:t>
      </w:r>
      <w:r w:rsidR="00900244" w:rsidRPr="000F5CCD">
        <w:rPr>
          <w:b/>
          <w:bCs/>
          <w:color w:val="000000" w:themeColor="text1"/>
          <w:sz w:val="36"/>
          <w:szCs w:val="36"/>
          <w:lang w:val="en-IN" w:eastAsia="en-IN"/>
        </w:rPr>
        <w:t>:</w:t>
      </w:r>
    </w:p>
    <w:p w14:paraId="0F428FEA" w14:textId="4A3F39A4" w:rsidR="00417C22" w:rsidRPr="00417C22" w:rsidRDefault="00417C22" w:rsidP="004E7447">
      <w:pPr>
        <w:suppressAutoHyphens w:val="0"/>
        <w:spacing w:before="240" w:after="240" w:line="276" w:lineRule="auto"/>
        <w:jc w:val="both"/>
        <w:rPr>
          <w:b/>
          <w:color w:val="404040" w:themeColor="text1" w:themeTint="BF"/>
          <w:sz w:val="32"/>
          <w:szCs w:val="32"/>
          <w:lang w:val="en-IN" w:eastAsia="en-IN"/>
        </w:rPr>
      </w:pPr>
      <w:r w:rsidRPr="00417C22">
        <w:rPr>
          <w:b/>
          <w:color w:val="404040" w:themeColor="text1" w:themeTint="BF"/>
          <w:sz w:val="32"/>
          <w:szCs w:val="32"/>
          <w:lang w:val="en-IN" w:eastAsia="en-IN"/>
        </w:rPr>
        <w:t>1.</w:t>
      </w:r>
      <w:r w:rsidR="000F5CCD">
        <w:rPr>
          <w:b/>
          <w:color w:val="404040" w:themeColor="text1" w:themeTint="BF"/>
          <w:sz w:val="32"/>
          <w:szCs w:val="32"/>
          <w:lang w:val="en-IN" w:eastAsia="en-IN"/>
        </w:rPr>
        <w:t xml:space="preserve"> </w:t>
      </w:r>
      <w:r w:rsidRPr="00417C22">
        <w:rPr>
          <w:b/>
          <w:color w:val="404040" w:themeColor="text1" w:themeTint="BF"/>
          <w:sz w:val="32"/>
          <w:szCs w:val="32"/>
          <w:lang w:val="en-IN" w:eastAsia="en-IN"/>
        </w:rPr>
        <w:t>Bluetooth based home automation system using cell phones: </w:t>
      </w:r>
    </w:p>
    <w:p w14:paraId="0797BE4E" w14:textId="09C7719B"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In Bluetooth based home automation systems the home appliances are connected to the Arduino BT board at input output ports using relay. The program of the Arduino BT board is based on the high</w:t>
      </w:r>
      <w:r w:rsidR="00B46854" w:rsidRPr="000F5CCD">
        <w:rPr>
          <w:color w:val="404040" w:themeColor="text1" w:themeTint="BF"/>
          <w:sz w:val="28"/>
          <w:szCs w:val="28"/>
          <w:lang w:val="en-IN" w:eastAsia="en-IN"/>
        </w:rPr>
        <w:t>-</w:t>
      </w:r>
      <w:r w:rsidRPr="000F5CCD">
        <w:rPr>
          <w:color w:val="404040" w:themeColor="text1" w:themeTint="BF"/>
          <w:sz w:val="28"/>
          <w:szCs w:val="28"/>
          <w:lang w:val="en-IN" w:eastAsia="en-IN"/>
        </w:rPr>
        <w:t>level interactive C language of microcontrollers; the connection is made via Bluetooth. The password protection is provided so only authorized users are allowed to access the appliances. The Bluetooth connection is established between Arduino BT board and phone for wireless communication. In this system the python script is used and it can be installed on any of the Symbian OS environments, it is portable. One circuit is designed and implemented for receiving the feedback from the phone, which indicates the status of the device. </w:t>
      </w:r>
    </w:p>
    <w:p w14:paraId="435DF0F8" w14:textId="77777777" w:rsidR="00B46854" w:rsidRDefault="00B46854" w:rsidP="004E7447">
      <w:pPr>
        <w:suppressAutoHyphens w:val="0"/>
        <w:spacing w:before="240" w:after="240" w:line="276" w:lineRule="auto"/>
        <w:jc w:val="both"/>
        <w:rPr>
          <w:color w:val="404040" w:themeColor="text1" w:themeTint="BF"/>
          <w:sz w:val="32"/>
          <w:szCs w:val="32"/>
          <w:lang w:val="en-IN" w:eastAsia="en-IN"/>
        </w:rPr>
      </w:pPr>
    </w:p>
    <w:p w14:paraId="1883B111" w14:textId="77777777" w:rsidR="00B64BA3" w:rsidRDefault="004E7447"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622D8EAD" wp14:editId="2266C5F8">
            <wp:extent cx="6460490" cy="3406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based_home_autom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0490" cy="3406140"/>
                    </a:xfrm>
                    <a:prstGeom prst="rect">
                      <a:avLst/>
                    </a:prstGeom>
                  </pic:spPr>
                </pic:pic>
              </a:graphicData>
            </a:graphic>
          </wp:inline>
        </w:drawing>
      </w:r>
    </w:p>
    <w:p w14:paraId="636C75F3" w14:textId="0CB00813" w:rsidR="00417C22"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1</w:t>
      </w:r>
      <w:r>
        <w:fldChar w:fldCharType="end"/>
      </w:r>
      <w:r>
        <w:t>:</w:t>
      </w:r>
      <w:r w:rsidRPr="00D03101">
        <w:t>Bluetooth based home automation system using cell phones</w:t>
      </w:r>
    </w:p>
    <w:p w14:paraId="3D6F969F" w14:textId="77777777" w:rsidR="000F5CCD" w:rsidRDefault="000F5CCD">
      <w:pPr>
        <w:suppressAutoHyphens w:val="0"/>
        <w:rPr>
          <w:b/>
          <w:color w:val="404040" w:themeColor="text1" w:themeTint="BF"/>
          <w:sz w:val="32"/>
          <w:szCs w:val="32"/>
          <w:lang w:val="en-IN" w:eastAsia="en-IN"/>
        </w:rPr>
      </w:pPr>
      <w:r>
        <w:rPr>
          <w:b/>
          <w:color w:val="404040" w:themeColor="text1" w:themeTint="BF"/>
          <w:sz w:val="32"/>
          <w:szCs w:val="32"/>
          <w:lang w:val="en-IN" w:eastAsia="en-IN"/>
        </w:rPr>
        <w:br w:type="page"/>
      </w:r>
    </w:p>
    <w:p w14:paraId="52F5CD48" w14:textId="24752740" w:rsidR="00417C22" w:rsidRPr="00417C22" w:rsidRDefault="00417C22" w:rsidP="004E7447">
      <w:pPr>
        <w:suppressAutoHyphens w:val="0"/>
        <w:spacing w:before="240" w:after="240" w:line="276" w:lineRule="auto"/>
        <w:jc w:val="both"/>
        <w:rPr>
          <w:b/>
          <w:color w:val="404040" w:themeColor="text1" w:themeTint="BF"/>
          <w:sz w:val="32"/>
          <w:szCs w:val="32"/>
          <w:lang w:val="en-IN" w:eastAsia="en-IN"/>
        </w:rPr>
      </w:pPr>
      <w:r w:rsidRPr="00417C22">
        <w:rPr>
          <w:b/>
          <w:color w:val="404040" w:themeColor="text1" w:themeTint="BF"/>
          <w:sz w:val="32"/>
          <w:szCs w:val="32"/>
          <w:lang w:val="en-IN" w:eastAsia="en-IN"/>
        </w:rPr>
        <w:lastRenderedPageBreak/>
        <w:t>2.Zigbee based home automation system using cell phones:</w:t>
      </w:r>
    </w:p>
    <w:p w14:paraId="010AE34B" w14:textId="2CFFDA1F" w:rsidR="004E7447"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 xml:space="preserve">To monitor and control the home appliances the system is designed and implemented using </w:t>
      </w:r>
      <w:proofErr w:type="spellStart"/>
      <w:r w:rsidRPr="000F5CCD">
        <w:rPr>
          <w:color w:val="404040" w:themeColor="text1" w:themeTint="BF"/>
          <w:sz w:val="28"/>
          <w:szCs w:val="28"/>
          <w:lang w:val="en-IN" w:eastAsia="en-IN"/>
        </w:rPr>
        <w:t>Zigbee</w:t>
      </w:r>
      <w:proofErr w:type="spellEnd"/>
      <w:r w:rsidRPr="000F5CCD">
        <w:rPr>
          <w:color w:val="404040" w:themeColor="text1" w:themeTint="BF"/>
          <w:sz w:val="28"/>
          <w:szCs w:val="28"/>
          <w:lang w:val="en-IN" w:eastAsia="en-IN"/>
        </w:rPr>
        <w:t xml:space="preserve">. The device performance is recorded and stored by network coordinators. For this the Wi-Fi network is used, which uses the </w:t>
      </w:r>
      <w:r w:rsidR="00EC6204" w:rsidRPr="000F5CCD">
        <w:rPr>
          <w:color w:val="404040" w:themeColor="text1" w:themeTint="BF"/>
          <w:sz w:val="28"/>
          <w:szCs w:val="28"/>
          <w:lang w:val="en-IN" w:eastAsia="en-IN"/>
        </w:rPr>
        <w:t>4-</w:t>
      </w:r>
      <w:r w:rsidRPr="000F5CCD">
        <w:rPr>
          <w:color w:val="404040" w:themeColor="text1" w:themeTint="BF"/>
          <w:sz w:val="28"/>
          <w:szCs w:val="28"/>
          <w:lang w:val="en-IN" w:eastAsia="en-IN"/>
        </w:rPr>
        <w:t xml:space="preserve"> switch port standard wireless ADSL modem router. The network SSID and security Wi-Fi parameters are preconfigured. The message for security purposes is first processed by the virtual home algorithm and when it is declared safe it is re-encrypted and forward to the real network device of the home. Over the </w:t>
      </w:r>
      <w:proofErr w:type="spellStart"/>
      <w:r w:rsidRPr="000F5CCD">
        <w:rPr>
          <w:color w:val="404040" w:themeColor="text1" w:themeTint="BF"/>
          <w:sz w:val="28"/>
          <w:szCs w:val="28"/>
          <w:lang w:val="en-IN" w:eastAsia="en-IN"/>
        </w:rPr>
        <w:t>Zigbee</w:t>
      </w:r>
      <w:proofErr w:type="spellEnd"/>
      <w:r w:rsidRPr="000F5CCD">
        <w:rPr>
          <w:color w:val="404040" w:themeColor="text1" w:themeTint="BF"/>
          <w:sz w:val="28"/>
          <w:szCs w:val="28"/>
          <w:lang w:val="en-IN" w:eastAsia="en-IN"/>
        </w:rPr>
        <w:t xml:space="preserve"> network, the </w:t>
      </w:r>
      <w:proofErr w:type="spellStart"/>
      <w:r w:rsidRPr="000F5CCD">
        <w:rPr>
          <w:color w:val="404040" w:themeColor="text1" w:themeTint="BF"/>
          <w:sz w:val="28"/>
          <w:szCs w:val="28"/>
          <w:lang w:val="en-IN" w:eastAsia="en-IN"/>
        </w:rPr>
        <w:t>Zigbee</w:t>
      </w:r>
      <w:proofErr w:type="spellEnd"/>
      <w:r w:rsidRPr="000F5CCD">
        <w:rPr>
          <w:color w:val="404040" w:themeColor="text1" w:themeTint="BF"/>
          <w:sz w:val="28"/>
          <w:szCs w:val="28"/>
          <w:lang w:val="en-IN" w:eastAsia="en-IN"/>
        </w:rPr>
        <w:t xml:space="preserve"> controller sent messages to the end. The safety and security of all messages that are received by the virtual home algorithm. To reduce the expense of the system and the intrusiveness of respective installation of the system </w:t>
      </w:r>
      <w:proofErr w:type="spellStart"/>
      <w:r w:rsidRPr="000F5CCD">
        <w:rPr>
          <w:color w:val="404040" w:themeColor="text1" w:themeTint="BF"/>
          <w:sz w:val="28"/>
          <w:szCs w:val="28"/>
          <w:lang w:val="en-IN" w:eastAsia="en-IN"/>
        </w:rPr>
        <w:t>Zigbee</w:t>
      </w:r>
      <w:proofErr w:type="spellEnd"/>
      <w:r w:rsidRPr="000F5CCD">
        <w:rPr>
          <w:color w:val="404040" w:themeColor="text1" w:themeTint="BF"/>
          <w:sz w:val="28"/>
          <w:szCs w:val="28"/>
          <w:lang w:val="en-IN" w:eastAsia="en-IN"/>
        </w:rPr>
        <w:t xml:space="preserve"> communication is helpful.</w:t>
      </w:r>
    </w:p>
    <w:p w14:paraId="1A3BFC40" w14:textId="77777777" w:rsidR="00B64BA3" w:rsidRDefault="004E7447"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4990278B" wp14:editId="1521DB38">
            <wp:extent cx="6460490" cy="3482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igure1-1.png"/>
                    <pic:cNvPicPr/>
                  </pic:nvPicPr>
                  <pic:blipFill rotWithShape="1">
                    <a:blip r:embed="rId10">
                      <a:extLst>
                        <a:ext uri="{28A0092B-C50C-407E-A947-70E740481C1C}">
                          <a14:useLocalDpi xmlns:a14="http://schemas.microsoft.com/office/drawing/2010/main" val="0"/>
                        </a:ext>
                      </a:extLst>
                    </a:blip>
                    <a:srcRect b="8417"/>
                    <a:stretch/>
                  </pic:blipFill>
                  <pic:spPr bwMode="auto">
                    <a:xfrm>
                      <a:off x="0" y="0"/>
                      <a:ext cx="6460490" cy="3482340"/>
                    </a:xfrm>
                    <a:prstGeom prst="rect">
                      <a:avLst/>
                    </a:prstGeom>
                    <a:ln>
                      <a:noFill/>
                    </a:ln>
                    <a:extLst>
                      <a:ext uri="{53640926-AAD7-44D8-BBD7-CCE9431645EC}">
                        <a14:shadowObscured xmlns:a14="http://schemas.microsoft.com/office/drawing/2010/main"/>
                      </a:ext>
                    </a:extLst>
                  </pic:spPr>
                </pic:pic>
              </a:graphicData>
            </a:graphic>
          </wp:inline>
        </w:drawing>
      </w:r>
    </w:p>
    <w:p w14:paraId="3AD13379" w14:textId="2215540F" w:rsidR="00417C22"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2</w:t>
      </w:r>
      <w:r>
        <w:fldChar w:fldCharType="end"/>
      </w:r>
      <w:r>
        <w:t>:</w:t>
      </w:r>
      <w:r w:rsidRPr="00CF7279">
        <w:t>Zigbee based home automation system using cell phones</w:t>
      </w:r>
    </w:p>
    <w:p w14:paraId="6130B239" w14:textId="77777777" w:rsidR="000F5CCD" w:rsidRDefault="000F5CCD">
      <w:pPr>
        <w:suppressAutoHyphens w:val="0"/>
        <w:rPr>
          <w:b/>
          <w:color w:val="404040" w:themeColor="text1" w:themeTint="BF"/>
          <w:sz w:val="32"/>
          <w:szCs w:val="32"/>
          <w:lang w:val="en-IN" w:eastAsia="en-IN"/>
        </w:rPr>
      </w:pPr>
      <w:r>
        <w:rPr>
          <w:b/>
          <w:color w:val="404040" w:themeColor="text1" w:themeTint="BF"/>
          <w:sz w:val="32"/>
          <w:szCs w:val="32"/>
          <w:lang w:val="en-IN" w:eastAsia="en-IN"/>
        </w:rPr>
        <w:br w:type="page"/>
      </w:r>
    </w:p>
    <w:p w14:paraId="3E31AB4A" w14:textId="24B2248B" w:rsidR="00417C22" w:rsidRPr="00417C22" w:rsidRDefault="00417C22" w:rsidP="004E7447">
      <w:pPr>
        <w:suppressAutoHyphens w:val="0"/>
        <w:spacing w:before="240" w:after="240" w:line="276" w:lineRule="auto"/>
        <w:jc w:val="both"/>
        <w:rPr>
          <w:b/>
          <w:color w:val="404040" w:themeColor="text1" w:themeTint="BF"/>
          <w:sz w:val="32"/>
          <w:szCs w:val="32"/>
          <w:lang w:val="en-IN" w:eastAsia="en-IN"/>
        </w:rPr>
      </w:pPr>
      <w:r w:rsidRPr="00417C22">
        <w:rPr>
          <w:b/>
          <w:color w:val="404040" w:themeColor="text1" w:themeTint="BF"/>
          <w:sz w:val="32"/>
          <w:szCs w:val="32"/>
          <w:lang w:val="en-IN" w:eastAsia="en-IN"/>
        </w:rPr>
        <w:lastRenderedPageBreak/>
        <w:t>3.GSM based home automation system using cell phones:</w:t>
      </w:r>
    </w:p>
    <w:p w14:paraId="1285016A" w14:textId="47E17A3E"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 xml:space="preserve">Because of the mobile phone and GSM technology, the GSM based home automation is a lure to research. SMS based home automation, GPRS based home automation and dual tone multi frequency (DTMF) based home automation, these options we considered mainly for communication in GSM. The figure shows the logical diagram of the work of A. </w:t>
      </w:r>
      <w:proofErr w:type="spellStart"/>
      <w:r w:rsidRPr="000F5CCD">
        <w:rPr>
          <w:color w:val="404040" w:themeColor="text1" w:themeTint="BF"/>
          <w:sz w:val="28"/>
          <w:szCs w:val="28"/>
          <w:lang w:val="en-IN" w:eastAsia="en-IN"/>
        </w:rPr>
        <w:t>Alheraish</w:t>
      </w:r>
      <w:proofErr w:type="spellEnd"/>
      <w:r w:rsidRPr="000F5CCD">
        <w:rPr>
          <w:color w:val="404040" w:themeColor="text1" w:themeTint="BF"/>
          <w:sz w:val="28"/>
          <w:szCs w:val="28"/>
          <w:lang w:val="en-IN" w:eastAsia="en-IN"/>
        </w:rPr>
        <w:t xml:space="preserve">, it shows how the home sensors and devices interact with the home network and communicates through GSM and SIM (subscriber identity module). The system uses a transducer which converts machine function into electrical signals which go into a microcontroller. The sensors of the system convert the physical qualities like sound, temperature and humidity into some other quantity like voltage. The microcontroller </w:t>
      </w:r>
      <w:proofErr w:type="spellStart"/>
      <w:r w:rsidRPr="000F5CCD">
        <w:rPr>
          <w:color w:val="404040" w:themeColor="text1" w:themeTint="BF"/>
          <w:sz w:val="28"/>
          <w:szCs w:val="28"/>
          <w:lang w:val="en-IN" w:eastAsia="en-IN"/>
        </w:rPr>
        <w:t>analyzes</w:t>
      </w:r>
      <w:proofErr w:type="spellEnd"/>
      <w:r w:rsidRPr="000F5CCD">
        <w:rPr>
          <w:color w:val="404040" w:themeColor="text1" w:themeTint="BF"/>
          <w:sz w:val="28"/>
          <w:szCs w:val="28"/>
          <w:lang w:val="en-IN" w:eastAsia="en-IN"/>
        </w:rPr>
        <w:t xml:space="preserve"> all signals and converts them into commands to be understood by the GSM module. Select appropriate communication methods among SMS, GPRS and DTFC based on the command which received the GSM module.</w:t>
      </w:r>
    </w:p>
    <w:p w14:paraId="313E399E" w14:textId="77777777" w:rsidR="00B64BA3" w:rsidRDefault="004E7447"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6C59377D" wp14:editId="620A365C">
            <wp:extent cx="6286500" cy="3667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M-Based-Home-Automation-System-Block-Diagram.gif"/>
                    <pic:cNvPicPr/>
                  </pic:nvPicPr>
                  <pic:blipFill>
                    <a:blip r:embed="rId11">
                      <a:extLst>
                        <a:ext uri="{28A0092B-C50C-407E-A947-70E740481C1C}">
                          <a14:useLocalDpi xmlns:a14="http://schemas.microsoft.com/office/drawing/2010/main" val="0"/>
                        </a:ext>
                      </a:extLst>
                    </a:blip>
                    <a:stretch>
                      <a:fillRect/>
                    </a:stretch>
                  </pic:blipFill>
                  <pic:spPr>
                    <a:xfrm>
                      <a:off x="0" y="0"/>
                      <a:ext cx="6286500" cy="3667125"/>
                    </a:xfrm>
                    <a:prstGeom prst="rect">
                      <a:avLst/>
                    </a:prstGeom>
                  </pic:spPr>
                </pic:pic>
              </a:graphicData>
            </a:graphic>
          </wp:inline>
        </w:drawing>
      </w:r>
    </w:p>
    <w:p w14:paraId="301B7DC8" w14:textId="4DCF757E" w:rsidR="004E7447" w:rsidRPr="00417C22"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3</w:t>
      </w:r>
      <w:r>
        <w:fldChar w:fldCharType="end"/>
      </w:r>
      <w:r>
        <w:t>:</w:t>
      </w:r>
      <w:r w:rsidRPr="007420F7">
        <w:t>GSM based home automation system using cell phones</w:t>
      </w:r>
    </w:p>
    <w:p w14:paraId="1BA800F5" w14:textId="77777777" w:rsidR="000F5CCD" w:rsidRDefault="000F5CCD">
      <w:pPr>
        <w:suppressAutoHyphens w:val="0"/>
        <w:rPr>
          <w:b/>
          <w:color w:val="404040" w:themeColor="text1" w:themeTint="BF"/>
          <w:sz w:val="32"/>
          <w:szCs w:val="32"/>
          <w:lang w:val="en-IN" w:eastAsia="en-IN"/>
        </w:rPr>
      </w:pPr>
      <w:r>
        <w:rPr>
          <w:b/>
          <w:color w:val="404040" w:themeColor="text1" w:themeTint="BF"/>
          <w:sz w:val="32"/>
          <w:szCs w:val="32"/>
          <w:lang w:val="en-IN" w:eastAsia="en-IN"/>
        </w:rPr>
        <w:br w:type="page"/>
      </w:r>
    </w:p>
    <w:p w14:paraId="2E677903" w14:textId="0384E092" w:rsidR="00417C22" w:rsidRPr="00417C22" w:rsidRDefault="00417C22" w:rsidP="004E7447">
      <w:pPr>
        <w:suppressAutoHyphens w:val="0"/>
        <w:spacing w:before="240" w:after="240" w:line="276" w:lineRule="auto"/>
        <w:jc w:val="both"/>
        <w:rPr>
          <w:b/>
          <w:color w:val="404040" w:themeColor="text1" w:themeTint="BF"/>
          <w:sz w:val="32"/>
          <w:szCs w:val="32"/>
          <w:lang w:val="en-IN" w:eastAsia="en-IN"/>
        </w:rPr>
      </w:pPr>
      <w:r w:rsidRPr="00417C22">
        <w:rPr>
          <w:b/>
          <w:color w:val="404040" w:themeColor="text1" w:themeTint="BF"/>
          <w:sz w:val="32"/>
          <w:szCs w:val="32"/>
          <w:lang w:val="en-IN" w:eastAsia="en-IN"/>
        </w:rPr>
        <w:lastRenderedPageBreak/>
        <w:t>4.Wi-Fi based home automation system using cell phones:</w:t>
      </w:r>
    </w:p>
    <w:p w14:paraId="1D86EB1E" w14:textId="1D3C982A" w:rsidR="00870CFC"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Wi-Fi based home automation systems mainly consist of three modules, the server, the hardware interface module, and the software package. The figure shows the system model layout. Wi-Fi technology is used by server, and hardware Interface modules to communicate with each other. The same technology is used to login to the server web based application. The server is connected to the internet, so remote users can access server web 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 pre-programmed in the server. Another job is to report the and record the history in the server DB. The server application software package for the proposed home automation system, is a web based application built using asp.net. The server application software can be accessed from internal network or from internet if the server has real IP on the internet using any internet navigator supports asp.net technology. Server application software is culpable of, maintain the whole home automation system, setup, configuration. Server uses a database to keep log of home automation system components, we choose to use XML files to save system log.</w:t>
      </w:r>
    </w:p>
    <w:p w14:paraId="11417ECC" w14:textId="77777777" w:rsidR="00B64BA3" w:rsidRDefault="00870CFC"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3703CD27" wp14:editId="7272D6B5">
            <wp:extent cx="5334000" cy="38964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68602.fig.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5354" cy="3897420"/>
                    </a:xfrm>
                    <a:prstGeom prst="rect">
                      <a:avLst/>
                    </a:prstGeom>
                  </pic:spPr>
                </pic:pic>
              </a:graphicData>
            </a:graphic>
          </wp:inline>
        </w:drawing>
      </w:r>
    </w:p>
    <w:p w14:paraId="149D0B64" w14:textId="3805D1DB" w:rsidR="00870CFC"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4</w:t>
      </w:r>
      <w:r>
        <w:fldChar w:fldCharType="end"/>
      </w:r>
      <w:r>
        <w:t>:</w:t>
      </w:r>
      <w:r w:rsidRPr="007319BA">
        <w:t>Wi-Fi based home auto</w:t>
      </w:r>
      <w:r>
        <w:t>mation system using cell phones</w:t>
      </w:r>
    </w:p>
    <w:p w14:paraId="5E897424" w14:textId="5CD215CE" w:rsidR="00417C22" w:rsidRPr="00417C22" w:rsidRDefault="00417C22" w:rsidP="00870CFC">
      <w:pPr>
        <w:suppressAutoHyphens w:val="0"/>
        <w:spacing w:before="240" w:after="240" w:line="276" w:lineRule="auto"/>
        <w:rPr>
          <w:b/>
          <w:color w:val="404040" w:themeColor="text1" w:themeTint="BF"/>
          <w:sz w:val="32"/>
          <w:szCs w:val="32"/>
          <w:lang w:val="en-IN" w:eastAsia="en-IN"/>
        </w:rPr>
      </w:pPr>
      <w:r w:rsidRPr="00417C22">
        <w:rPr>
          <w:b/>
          <w:color w:val="404040" w:themeColor="text1" w:themeTint="BF"/>
          <w:sz w:val="32"/>
          <w:szCs w:val="32"/>
          <w:lang w:val="en-IN" w:eastAsia="en-IN"/>
        </w:rPr>
        <w:lastRenderedPageBreak/>
        <w:t>5.Home automation using RF module:</w:t>
      </w:r>
    </w:p>
    <w:p w14:paraId="5A3983D0" w14:textId="4D85526E"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The important goal of Home Automation System is to build a home automation system using a RF controlled remote. Now technology is accelerating so homes are also getting smarter. Modern homes are deliberately relocating from current l switches to centralized control systems, containing RF controlled switches. Today Traditional wall switches situated in various parts of the home makes it laborious for the end user to go near them to control and operate. Even further it turns into more problematic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 turned ON/OFF globally using wireless technology.</w:t>
      </w:r>
    </w:p>
    <w:p w14:paraId="59FB5721" w14:textId="77777777" w:rsidR="00B64BA3" w:rsidRDefault="00870CFC"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46084296" wp14:editId="7284AF4B">
            <wp:extent cx="6460490" cy="4069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ernative-Schematic-1024x645.jpg"/>
                    <pic:cNvPicPr/>
                  </pic:nvPicPr>
                  <pic:blipFill>
                    <a:blip r:embed="rId13">
                      <a:extLst>
                        <a:ext uri="{28A0092B-C50C-407E-A947-70E740481C1C}">
                          <a14:useLocalDpi xmlns:a14="http://schemas.microsoft.com/office/drawing/2010/main" val="0"/>
                        </a:ext>
                      </a:extLst>
                    </a:blip>
                    <a:stretch>
                      <a:fillRect/>
                    </a:stretch>
                  </pic:blipFill>
                  <pic:spPr>
                    <a:xfrm>
                      <a:off x="0" y="0"/>
                      <a:ext cx="6460490" cy="4069080"/>
                    </a:xfrm>
                    <a:prstGeom prst="rect">
                      <a:avLst/>
                    </a:prstGeom>
                  </pic:spPr>
                </pic:pic>
              </a:graphicData>
            </a:graphic>
          </wp:inline>
        </w:drawing>
      </w:r>
    </w:p>
    <w:p w14:paraId="0EB819E2" w14:textId="4CE1E5AB" w:rsidR="00870CFC" w:rsidRPr="00417C22"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5</w:t>
      </w:r>
      <w:r>
        <w:fldChar w:fldCharType="end"/>
      </w:r>
      <w:r>
        <w:t>:</w:t>
      </w:r>
      <w:r w:rsidRPr="00291DE2">
        <w:t>Home automation using RF module</w:t>
      </w:r>
    </w:p>
    <w:p w14:paraId="5804A3EF" w14:textId="77777777" w:rsidR="000F5CCD" w:rsidRDefault="000F5CCD">
      <w:pPr>
        <w:suppressAutoHyphens w:val="0"/>
        <w:rPr>
          <w:b/>
          <w:color w:val="404040" w:themeColor="text1" w:themeTint="BF"/>
          <w:sz w:val="32"/>
          <w:szCs w:val="32"/>
          <w:lang w:val="en-IN" w:eastAsia="en-IN"/>
        </w:rPr>
      </w:pPr>
      <w:r>
        <w:rPr>
          <w:b/>
          <w:color w:val="404040" w:themeColor="text1" w:themeTint="BF"/>
          <w:sz w:val="32"/>
          <w:szCs w:val="32"/>
          <w:lang w:val="en-IN" w:eastAsia="en-IN"/>
        </w:rPr>
        <w:br w:type="page"/>
      </w:r>
    </w:p>
    <w:p w14:paraId="0D71C4B0" w14:textId="45A14C9B" w:rsidR="00417C22" w:rsidRPr="00417C22" w:rsidRDefault="00417C22" w:rsidP="004E7447">
      <w:pPr>
        <w:suppressAutoHyphens w:val="0"/>
        <w:spacing w:before="240" w:after="240" w:line="276" w:lineRule="auto"/>
        <w:jc w:val="both"/>
        <w:rPr>
          <w:b/>
          <w:color w:val="404040" w:themeColor="text1" w:themeTint="BF"/>
          <w:sz w:val="32"/>
          <w:szCs w:val="32"/>
          <w:lang w:val="en-IN" w:eastAsia="en-IN"/>
        </w:rPr>
      </w:pPr>
      <w:r w:rsidRPr="00417C22">
        <w:rPr>
          <w:b/>
          <w:color w:val="404040" w:themeColor="text1" w:themeTint="BF"/>
          <w:sz w:val="32"/>
          <w:szCs w:val="32"/>
          <w:lang w:val="en-IN" w:eastAsia="en-IN"/>
        </w:rPr>
        <w:lastRenderedPageBreak/>
        <w:t>6.Home automation using Android ADK:</w:t>
      </w:r>
    </w:p>
    <w:p w14:paraId="609347B6" w14:textId="3CCC898E"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The devices of home are associated with the ADK and the Connection is established between the Android device and ADK. The devices of the house are linked to the input/output ports of the board (EMBEDDED SYSTEM) and their current situation will have passed to the ADK. The microcontroller board (Arduino ADK) is based on the ATmega2560. It has a USB host connection to associate with Android based phones, and that is based on the MAX3421e IC. The two important features of Android Open Accessory Protocol 2.0(AOAP) are as follows: It has audio output that is from the Android device to the component and its support for the component serves as one or more Human Interface Devices (HID) to the Android device. This paper depends upon Android and Arduino platforms in which both are FOSS(Free Open Source Software). Including motion sensors for safety systems will detect an unauthorized action and it will automatically notify the user through cell phone or the security system.</w:t>
      </w:r>
    </w:p>
    <w:p w14:paraId="6180F616" w14:textId="77777777" w:rsidR="00B64BA3" w:rsidRDefault="00FB27A6"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76C6AC55" wp14:editId="61677C20">
            <wp:extent cx="6460490" cy="3977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Figure4-1.png"/>
                    <pic:cNvPicPr/>
                  </pic:nvPicPr>
                  <pic:blipFill>
                    <a:blip r:embed="rId14">
                      <a:extLst>
                        <a:ext uri="{28A0092B-C50C-407E-A947-70E740481C1C}">
                          <a14:useLocalDpi xmlns:a14="http://schemas.microsoft.com/office/drawing/2010/main" val="0"/>
                        </a:ext>
                      </a:extLst>
                    </a:blip>
                    <a:stretch>
                      <a:fillRect/>
                    </a:stretch>
                  </pic:blipFill>
                  <pic:spPr>
                    <a:xfrm>
                      <a:off x="0" y="0"/>
                      <a:ext cx="6460490" cy="3977005"/>
                    </a:xfrm>
                    <a:prstGeom prst="rect">
                      <a:avLst/>
                    </a:prstGeom>
                  </pic:spPr>
                </pic:pic>
              </a:graphicData>
            </a:graphic>
          </wp:inline>
        </w:drawing>
      </w:r>
    </w:p>
    <w:p w14:paraId="0DC5CE4D" w14:textId="0934FF25" w:rsidR="00870CFC" w:rsidRPr="00417C22"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6</w:t>
      </w:r>
      <w:r>
        <w:fldChar w:fldCharType="end"/>
      </w:r>
      <w:r>
        <w:t>:</w:t>
      </w:r>
      <w:r w:rsidRPr="00565CF4">
        <w:t>Home automation using Android ADK</w:t>
      </w:r>
    </w:p>
    <w:p w14:paraId="2D259722" w14:textId="77777777" w:rsidR="000F5CCD" w:rsidRDefault="000F5CCD">
      <w:pPr>
        <w:suppressAutoHyphens w:val="0"/>
        <w:rPr>
          <w:b/>
          <w:color w:val="404040" w:themeColor="text1" w:themeTint="BF"/>
          <w:sz w:val="32"/>
          <w:szCs w:val="32"/>
          <w:lang w:val="en-IN" w:eastAsia="en-IN"/>
        </w:rPr>
      </w:pPr>
      <w:r>
        <w:rPr>
          <w:b/>
          <w:color w:val="404040" w:themeColor="text1" w:themeTint="BF"/>
          <w:sz w:val="32"/>
          <w:szCs w:val="32"/>
          <w:lang w:val="en-IN" w:eastAsia="en-IN"/>
        </w:rPr>
        <w:br w:type="page"/>
      </w:r>
    </w:p>
    <w:p w14:paraId="786088A9" w14:textId="2BA67D67" w:rsidR="00417C22" w:rsidRPr="00417C22" w:rsidRDefault="00417C22" w:rsidP="004E7447">
      <w:pPr>
        <w:suppressAutoHyphens w:val="0"/>
        <w:spacing w:before="240" w:after="240" w:line="276" w:lineRule="auto"/>
        <w:jc w:val="both"/>
        <w:rPr>
          <w:b/>
          <w:color w:val="404040" w:themeColor="text1" w:themeTint="BF"/>
          <w:sz w:val="32"/>
          <w:szCs w:val="32"/>
          <w:lang w:val="en-IN" w:eastAsia="en-IN"/>
        </w:rPr>
      </w:pPr>
      <w:r w:rsidRPr="00417C22">
        <w:rPr>
          <w:b/>
          <w:color w:val="404040" w:themeColor="text1" w:themeTint="BF"/>
          <w:sz w:val="32"/>
          <w:szCs w:val="32"/>
          <w:lang w:val="en-IN" w:eastAsia="en-IN"/>
        </w:rPr>
        <w:lastRenderedPageBreak/>
        <w:t>7.Cloud Based home automation system:</w:t>
      </w:r>
    </w:p>
    <w:p w14:paraId="2A67B17C" w14:textId="3AE75B63" w:rsidR="00417C22" w:rsidRDefault="00417C22" w:rsidP="004E7447">
      <w:pPr>
        <w:suppressAutoHyphens w:val="0"/>
        <w:spacing w:before="240" w:after="240" w:line="276" w:lineRule="auto"/>
        <w:jc w:val="both"/>
        <w:rPr>
          <w:color w:val="404040" w:themeColor="text1" w:themeTint="BF"/>
          <w:sz w:val="32"/>
          <w:szCs w:val="32"/>
          <w:lang w:val="en-IN" w:eastAsia="en-IN"/>
        </w:rPr>
      </w:pPr>
      <w:r w:rsidRPr="000F5CCD">
        <w:rPr>
          <w:color w:val="404040" w:themeColor="text1" w:themeTint="BF"/>
          <w:sz w:val="28"/>
          <w:szCs w:val="28"/>
          <w:lang w:val="en-IN" w:eastAsia="en-IN"/>
        </w:rPr>
        <w:t xml:space="preserve">Home Automation using cloud based system focuses on design and implementation of home gateway to collect data about data from home appliances and then send to the cloud-based data server to get store on Hadoop Distributed File System, it is process using </w:t>
      </w:r>
      <w:proofErr w:type="spellStart"/>
      <w:r w:rsidRPr="000F5CCD">
        <w:rPr>
          <w:color w:val="404040" w:themeColor="text1" w:themeTint="BF"/>
          <w:sz w:val="28"/>
          <w:szCs w:val="28"/>
          <w:lang w:val="en-IN" w:eastAsia="en-IN"/>
        </w:rPr>
        <w:t>MapReduce</w:t>
      </w:r>
      <w:proofErr w:type="spellEnd"/>
      <w:r w:rsidRPr="000F5CCD">
        <w:rPr>
          <w:color w:val="404040" w:themeColor="text1" w:themeTint="BF"/>
          <w:sz w:val="28"/>
          <w:szCs w:val="28"/>
          <w:lang w:val="en-IN" w:eastAsia="en-IN"/>
        </w:rPr>
        <w:t xml:space="preserve"> and use to implement a monitoring tasks to Remote user Presently home Automation System is persistently developing its resilience by assimilating the current characteristics which gratify the rising interest of the people. This paper presents the design and development of home automation systems that use cloud computing as a service. The current system consists of three important units: the first part is cloud server, handles and controls the data and information of client and users and the status of devices The hardware interface module is the second part which implements the relevant connection to the actuators and sensing devices which give the physical service. Last part is Home Server, which constructs the hardware device and gives the user interface. This paper focuses on building the web services using the cloud which is needed for security and storage and availability of the data. The current system is cost efficient, reliable and comfortable which also gives a secured home automation system for the entire family. The system is made up of various client modules for various platforms</w:t>
      </w:r>
      <w:r w:rsidRPr="00417C22">
        <w:rPr>
          <w:color w:val="404040" w:themeColor="text1" w:themeTint="BF"/>
          <w:sz w:val="32"/>
          <w:szCs w:val="32"/>
          <w:lang w:val="en-IN" w:eastAsia="en-IN"/>
        </w:rPr>
        <w:t>.</w:t>
      </w:r>
    </w:p>
    <w:p w14:paraId="14653383" w14:textId="77777777" w:rsidR="00B64BA3" w:rsidRDefault="00FB27A6" w:rsidP="00B64BA3">
      <w:pPr>
        <w:keepNext/>
        <w:suppressAutoHyphens w:val="0"/>
        <w:spacing w:before="240" w:after="240" w:line="276" w:lineRule="auto"/>
        <w:jc w:val="center"/>
      </w:pPr>
      <w:r>
        <w:rPr>
          <w:noProof/>
          <w:color w:val="000000" w:themeColor="text1"/>
          <w:sz w:val="32"/>
          <w:szCs w:val="32"/>
          <w:lang w:val="en-IN" w:eastAsia="en-IN"/>
        </w:rPr>
        <w:drawing>
          <wp:inline distT="0" distB="0" distL="0" distR="0" wp14:anchorId="07CF743A" wp14:editId="264A157C">
            <wp:extent cx="6460490" cy="3320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vell.Smart.Home.Platform.png"/>
                    <pic:cNvPicPr/>
                  </pic:nvPicPr>
                  <pic:blipFill>
                    <a:blip r:embed="rId15">
                      <a:extLst>
                        <a:ext uri="{28A0092B-C50C-407E-A947-70E740481C1C}">
                          <a14:useLocalDpi xmlns:a14="http://schemas.microsoft.com/office/drawing/2010/main" val="0"/>
                        </a:ext>
                      </a:extLst>
                    </a:blip>
                    <a:stretch>
                      <a:fillRect/>
                    </a:stretch>
                  </pic:blipFill>
                  <pic:spPr>
                    <a:xfrm>
                      <a:off x="0" y="0"/>
                      <a:ext cx="6460490" cy="3320415"/>
                    </a:xfrm>
                    <a:prstGeom prst="rect">
                      <a:avLst/>
                    </a:prstGeom>
                  </pic:spPr>
                </pic:pic>
              </a:graphicData>
            </a:graphic>
          </wp:inline>
        </w:drawing>
      </w:r>
    </w:p>
    <w:p w14:paraId="58A9C433" w14:textId="0A32F1E5" w:rsidR="00FB27A6" w:rsidRPr="00417C22"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7</w:t>
      </w:r>
      <w:r>
        <w:fldChar w:fldCharType="end"/>
      </w:r>
      <w:r>
        <w:t>:</w:t>
      </w:r>
      <w:r w:rsidRPr="00CE0BB1">
        <w:t>Cloud Based home automation system</w:t>
      </w:r>
    </w:p>
    <w:p w14:paraId="67109FB6" w14:textId="77777777"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 xml:space="preserve">1. Cloud server Cloud Server is a central server aimed at implementing services to the other sub modules. Central server serves as the data respiratory system and brain It implements </w:t>
      </w:r>
      <w:r w:rsidRPr="000F5CCD">
        <w:rPr>
          <w:color w:val="404040" w:themeColor="text1" w:themeTint="BF"/>
          <w:sz w:val="28"/>
          <w:szCs w:val="28"/>
          <w:lang w:val="en-IN" w:eastAsia="en-IN"/>
        </w:rPr>
        <w:lastRenderedPageBreak/>
        <w:t xml:space="preserve">three connections to the three sub modules </w:t>
      </w:r>
      <w:proofErr w:type="spellStart"/>
      <w:r w:rsidRPr="000F5CCD">
        <w:rPr>
          <w:color w:val="404040" w:themeColor="text1" w:themeTint="BF"/>
          <w:sz w:val="28"/>
          <w:szCs w:val="28"/>
          <w:lang w:val="en-IN" w:eastAsia="en-IN"/>
        </w:rPr>
        <w:t>vizhome</w:t>
      </w:r>
      <w:proofErr w:type="spellEnd"/>
      <w:r w:rsidRPr="000F5CCD">
        <w:rPr>
          <w:color w:val="404040" w:themeColor="text1" w:themeTint="BF"/>
          <w:sz w:val="28"/>
          <w:szCs w:val="28"/>
          <w:lang w:val="en-IN" w:eastAsia="en-IN"/>
        </w:rPr>
        <w:t xml:space="preserve"> system, web configuration tool and mobile. The server evaluates the data it takes from the house, sends current status to the mobile device and vice versa. A database is managed by the server and its status gets updated as per the changes done at home end.</w:t>
      </w:r>
    </w:p>
    <w:p w14:paraId="03CBF5C4" w14:textId="77777777"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2. Embedded Program for Hardware Circuit Microcontroller.</w:t>
      </w:r>
    </w:p>
    <w:p w14:paraId="135B49DE" w14:textId="6199BAE1" w:rsidR="00270B8A"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3. Internet Client for any desktop or mobile phones. </w:t>
      </w:r>
    </w:p>
    <w:p w14:paraId="503A5E8A" w14:textId="77777777" w:rsidR="0054085F" w:rsidRDefault="0054085F" w:rsidP="0054085F">
      <w:pPr>
        <w:suppressAutoHyphens w:val="0"/>
        <w:rPr>
          <w:b/>
          <w:color w:val="404040" w:themeColor="text1" w:themeTint="BF"/>
          <w:sz w:val="32"/>
          <w:szCs w:val="32"/>
          <w:lang w:val="en-IN" w:eastAsia="en-IN"/>
        </w:rPr>
      </w:pPr>
    </w:p>
    <w:p w14:paraId="34DFA3B3" w14:textId="21DA56A3" w:rsidR="00270B8A" w:rsidRPr="00270B8A" w:rsidRDefault="00417C22" w:rsidP="0054085F">
      <w:pPr>
        <w:suppressAutoHyphens w:val="0"/>
        <w:rPr>
          <w:b/>
          <w:color w:val="404040" w:themeColor="text1" w:themeTint="BF"/>
          <w:sz w:val="32"/>
          <w:szCs w:val="32"/>
          <w:lang w:val="en-IN" w:eastAsia="en-IN"/>
        </w:rPr>
      </w:pPr>
      <w:r w:rsidRPr="00270B8A">
        <w:rPr>
          <w:b/>
          <w:color w:val="404040" w:themeColor="text1" w:themeTint="BF"/>
          <w:sz w:val="32"/>
          <w:szCs w:val="32"/>
          <w:lang w:val="en-IN" w:eastAsia="en-IN"/>
        </w:rPr>
        <w:t>8.Raspberry pi home automation with wireless sensors using smart phone</w:t>
      </w:r>
      <w:r w:rsidR="00270B8A" w:rsidRPr="00270B8A">
        <w:rPr>
          <w:b/>
          <w:color w:val="404040" w:themeColor="text1" w:themeTint="BF"/>
          <w:sz w:val="32"/>
          <w:szCs w:val="32"/>
          <w:lang w:val="en-IN" w:eastAsia="en-IN"/>
        </w:rPr>
        <w:t>:</w:t>
      </w:r>
    </w:p>
    <w:p w14:paraId="4F50001F" w14:textId="77777777" w:rsidR="00270B8A"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417C22">
        <w:rPr>
          <w:color w:val="404040" w:themeColor="text1" w:themeTint="BF"/>
          <w:sz w:val="32"/>
          <w:szCs w:val="32"/>
          <w:lang w:val="en-IN" w:eastAsia="en-IN"/>
        </w:rPr>
        <w:t xml:space="preserve"> </w:t>
      </w:r>
      <w:r w:rsidRPr="000F5CCD">
        <w:rPr>
          <w:color w:val="404040" w:themeColor="text1" w:themeTint="BF"/>
          <w:sz w:val="28"/>
          <w:szCs w:val="28"/>
          <w:lang w:val="en-IN" w:eastAsia="en-IN"/>
        </w:rPr>
        <w:t xml:space="preserve">Home Automation System has been developed with Raspberry Pi by reading the algorithm and subject of Email. Raspberry Pi guarantees to be an efficient platform for implementation of powerful, and economic smart home automation. Home automation using Raspberry pi is better than any other home automation methods in several ways. For example, DTMF (dual tone multi-frequency) using home automation, the call tariff is a big demerit, which is not the problem in their proposed method. In Home Automation using web server, the design of web server and the memory space required is dismiss by this method, because it just uses the already established web server service given by G-mail. LEDs were used to identify the switching action. This System is efficient and flexible interactive. </w:t>
      </w:r>
    </w:p>
    <w:p w14:paraId="5E5822A7" w14:textId="1B9902B9" w:rsidR="00270B8A" w:rsidRPr="000F5CCD" w:rsidRDefault="00417C22" w:rsidP="004E7447">
      <w:pPr>
        <w:suppressAutoHyphens w:val="0"/>
        <w:spacing w:before="240" w:after="240" w:line="276" w:lineRule="auto"/>
        <w:jc w:val="both"/>
        <w:rPr>
          <w:b/>
          <w:color w:val="404040" w:themeColor="text1" w:themeTint="BF"/>
          <w:sz w:val="28"/>
          <w:szCs w:val="28"/>
          <w:lang w:val="en-IN" w:eastAsia="en-IN"/>
        </w:rPr>
      </w:pPr>
      <w:r w:rsidRPr="000F5CCD">
        <w:rPr>
          <w:b/>
          <w:color w:val="404040" w:themeColor="text1" w:themeTint="BF"/>
          <w:sz w:val="28"/>
          <w:szCs w:val="28"/>
          <w:lang w:val="en-IN" w:eastAsia="en-IN"/>
        </w:rPr>
        <w:t>Sendi</w:t>
      </w:r>
      <w:r w:rsidR="00270B8A" w:rsidRPr="000F5CCD">
        <w:rPr>
          <w:b/>
          <w:color w:val="404040" w:themeColor="text1" w:themeTint="BF"/>
          <w:sz w:val="28"/>
          <w:szCs w:val="28"/>
          <w:lang w:val="en-IN" w:eastAsia="en-IN"/>
        </w:rPr>
        <w:t>ng Commands to the Raspberry Pi:</w:t>
      </w:r>
    </w:p>
    <w:p w14:paraId="7A5C8D01" w14:textId="6B3AAC77" w:rsidR="00270B8A"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The script running on the server side of our laptop or on a web server receives the input commands from the user and appropriately sends it to the client (Raspberry Pi). In This, we will be using those input commands to turn a light ON/OFF. When we give the command to turn ON a light by the server side script, the data and information gets relayed to the Raspberry Pi and its GPIO pin will turns ON a relay. The system can send current updates to the server to dete</w:t>
      </w:r>
      <w:r w:rsidR="00270B8A" w:rsidRPr="000F5CCD">
        <w:rPr>
          <w:color w:val="404040" w:themeColor="text1" w:themeTint="BF"/>
          <w:sz w:val="28"/>
          <w:szCs w:val="28"/>
          <w:lang w:val="en-IN" w:eastAsia="en-IN"/>
        </w:rPr>
        <w:t>ct whether the light is ON/OFF.</w:t>
      </w:r>
    </w:p>
    <w:p w14:paraId="323DE738" w14:textId="77777777" w:rsidR="00B64BA3" w:rsidRDefault="00270B8A" w:rsidP="00B64BA3">
      <w:pPr>
        <w:keepNext/>
        <w:suppressAutoHyphens w:val="0"/>
        <w:spacing w:before="240" w:after="240" w:line="276" w:lineRule="auto"/>
        <w:jc w:val="center"/>
      </w:pPr>
      <w:r>
        <w:rPr>
          <w:noProof/>
          <w:lang w:val="en-IN" w:eastAsia="en-IN"/>
        </w:rPr>
        <w:drawing>
          <wp:inline distT="0" distB="0" distL="0" distR="0" wp14:anchorId="2329F392" wp14:editId="2424FF36">
            <wp:extent cx="2575560" cy="16481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508" cy="1669875"/>
                    </a:xfrm>
                    <a:prstGeom prst="rect">
                      <a:avLst/>
                    </a:prstGeom>
                  </pic:spPr>
                </pic:pic>
              </a:graphicData>
            </a:graphic>
          </wp:inline>
        </w:drawing>
      </w:r>
    </w:p>
    <w:p w14:paraId="59CEBCC4" w14:textId="06EB7DC5" w:rsidR="00270B8A" w:rsidRDefault="00B64BA3" w:rsidP="00B64BA3">
      <w:pPr>
        <w:pStyle w:val="Caption"/>
        <w:jc w:val="center"/>
        <w:rPr>
          <w:b/>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8</w:t>
      </w:r>
      <w:r>
        <w:fldChar w:fldCharType="end"/>
      </w:r>
      <w:r>
        <w:t>:</w:t>
      </w:r>
      <w:r w:rsidRPr="008D1209">
        <w:t>Sending Commands to the Raspberry Pi</w:t>
      </w:r>
    </w:p>
    <w:p w14:paraId="4E5A63FF" w14:textId="44F72EE4" w:rsidR="00270B8A" w:rsidRPr="000F5CCD" w:rsidRDefault="00270B8A" w:rsidP="004E7447">
      <w:pPr>
        <w:suppressAutoHyphens w:val="0"/>
        <w:spacing w:before="240" w:after="240" w:line="276" w:lineRule="auto"/>
        <w:jc w:val="both"/>
        <w:rPr>
          <w:b/>
          <w:color w:val="404040" w:themeColor="text1" w:themeTint="BF"/>
          <w:sz w:val="28"/>
          <w:szCs w:val="28"/>
          <w:lang w:val="en-IN" w:eastAsia="en-IN"/>
        </w:rPr>
      </w:pPr>
      <w:r w:rsidRPr="000F5CCD">
        <w:rPr>
          <w:b/>
          <w:color w:val="404040" w:themeColor="text1" w:themeTint="BF"/>
          <w:sz w:val="28"/>
          <w:szCs w:val="28"/>
          <w:lang w:val="en-IN" w:eastAsia="en-IN"/>
        </w:rPr>
        <w:lastRenderedPageBreak/>
        <w:t>Receiving Data from the Raspberry Pi :</w:t>
      </w:r>
    </w:p>
    <w:p w14:paraId="7A39B547" w14:textId="7DD91C43" w:rsidR="00417C22"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 xml:space="preserve">Using PIR motion sensor we can send the data signal to the Raspberry Pi, we just run a script which can reads the sensor by a GPIO pin and transmit the data to overall system through the </w:t>
      </w:r>
      <w:proofErr w:type="spellStart"/>
      <w:r w:rsidRPr="000F5CCD">
        <w:rPr>
          <w:color w:val="404040" w:themeColor="text1" w:themeTint="BF"/>
          <w:sz w:val="28"/>
          <w:szCs w:val="28"/>
          <w:lang w:val="en-IN" w:eastAsia="en-IN"/>
        </w:rPr>
        <w:t>IoTF</w:t>
      </w:r>
      <w:proofErr w:type="spellEnd"/>
      <w:r w:rsidRPr="000F5CCD">
        <w:rPr>
          <w:color w:val="404040" w:themeColor="text1" w:themeTint="BF"/>
          <w:sz w:val="28"/>
          <w:szCs w:val="28"/>
          <w:lang w:val="en-IN" w:eastAsia="en-IN"/>
        </w:rPr>
        <w:t xml:space="preserve"> platform. This can then be looked at by the IoT console.</w:t>
      </w:r>
    </w:p>
    <w:p w14:paraId="068631EF" w14:textId="77777777" w:rsidR="00B64BA3" w:rsidRDefault="00270B8A" w:rsidP="00B64BA3">
      <w:pPr>
        <w:keepNext/>
        <w:suppressAutoHyphens w:val="0"/>
        <w:spacing w:before="240" w:after="240" w:line="276" w:lineRule="auto"/>
        <w:jc w:val="center"/>
      </w:pPr>
      <w:r>
        <w:rPr>
          <w:noProof/>
          <w:lang w:val="en-IN" w:eastAsia="en-IN"/>
        </w:rPr>
        <w:drawing>
          <wp:inline distT="0" distB="0" distL="0" distR="0" wp14:anchorId="12604B79" wp14:editId="1CAA9977">
            <wp:extent cx="2346960" cy="2138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704" cy="2176067"/>
                    </a:xfrm>
                    <a:prstGeom prst="rect">
                      <a:avLst/>
                    </a:prstGeom>
                  </pic:spPr>
                </pic:pic>
              </a:graphicData>
            </a:graphic>
          </wp:inline>
        </w:drawing>
      </w:r>
    </w:p>
    <w:p w14:paraId="0D1E3C04" w14:textId="21AAF9BE" w:rsidR="00270B8A"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9</w:t>
      </w:r>
      <w:r>
        <w:fldChar w:fldCharType="end"/>
      </w:r>
      <w:r>
        <w:t>:</w:t>
      </w:r>
      <w:r w:rsidRPr="004E208D">
        <w:t>Receiving Data from the Raspberry Pi</w:t>
      </w:r>
    </w:p>
    <w:p w14:paraId="7CB604FE" w14:textId="77777777" w:rsidR="00B64BA3" w:rsidRDefault="00B64BA3" w:rsidP="00B64BA3">
      <w:pPr>
        <w:suppressAutoHyphens w:val="0"/>
        <w:rPr>
          <w:b/>
          <w:color w:val="404040" w:themeColor="text1" w:themeTint="BF"/>
          <w:sz w:val="32"/>
          <w:szCs w:val="32"/>
          <w:lang w:val="en-IN" w:eastAsia="en-IN"/>
        </w:rPr>
      </w:pPr>
    </w:p>
    <w:p w14:paraId="7DABC2B6" w14:textId="77777777" w:rsidR="00B64BA3" w:rsidRDefault="00B64BA3" w:rsidP="00B64BA3">
      <w:pPr>
        <w:suppressAutoHyphens w:val="0"/>
        <w:rPr>
          <w:b/>
          <w:color w:val="404040" w:themeColor="text1" w:themeTint="BF"/>
          <w:sz w:val="32"/>
          <w:szCs w:val="32"/>
          <w:lang w:val="en-IN" w:eastAsia="en-IN"/>
        </w:rPr>
      </w:pPr>
    </w:p>
    <w:p w14:paraId="1FF3E850" w14:textId="53F51ECF" w:rsidR="00270B8A" w:rsidRPr="00270B8A" w:rsidRDefault="00417C22" w:rsidP="00B64BA3">
      <w:pPr>
        <w:suppressAutoHyphens w:val="0"/>
        <w:rPr>
          <w:b/>
          <w:color w:val="404040" w:themeColor="text1" w:themeTint="BF"/>
          <w:sz w:val="32"/>
          <w:szCs w:val="32"/>
          <w:lang w:val="en-IN" w:eastAsia="en-IN"/>
        </w:rPr>
      </w:pPr>
      <w:r w:rsidRPr="00270B8A">
        <w:rPr>
          <w:b/>
          <w:color w:val="404040" w:themeColor="text1" w:themeTint="BF"/>
          <w:sz w:val="32"/>
          <w:szCs w:val="32"/>
          <w:lang w:val="en-IN" w:eastAsia="en-IN"/>
        </w:rPr>
        <w:t>9. Wireless Home Automation system using</w:t>
      </w:r>
      <w:r w:rsidR="00270B8A" w:rsidRPr="00270B8A">
        <w:rPr>
          <w:b/>
          <w:color w:val="404040" w:themeColor="text1" w:themeTint="BF"/>
          <w:sz w:val="32"/>
          <w:szCs w:val="32"/>
          <w:lang w:val="en-IN" w:eastAsia="en-IN"/>
        </w:rPr>
        <w:t xml:space="preserve"> IoT: </w:t>
      </w:r>
    </w:p>
    <w:p w14:paraId="224D3551" w14:textId="19B09F63" w:rsidR="00900244" w:rsidRPr="000F5CCD" w:rsidRDefault="00417C22" w:rsidP="004E7447">
      <w:pPr>
        <w:suppressAutoHyphens w:val="0"/>
        <w:spacing w:before="240" w:after="240" w:line="276" w:lineRule="auto"/>
        <w:jc w:val="both"/>
        <w:rPr>
          <w:color w:val="404040" w:themeColor="text1" w:themeTint="BF"/>
          <w:sz w:val="28"/>
          <w:szCs w:val="28"/>
          <w:lang w:val="en-IN" w:eastAsia="en-IN"/>
        </w:rPr>
      </w:pPr>
      <w:r w:rsidRPr="000F5CCD">
        <w:rPr>
          <w:color w:val="404040" w:themeColor="text1" w:themeTint="BF"/>
          <w:sz w:val="28"/>
          <w:szCs w:val="28"/>
          <w:lang w:val="en-IN" w:eastAsia="en-IN"/>
        </w:rPr>
        <w:t>This system uses mobiles or computers to control basic home control and function automatically through the internet from anywhere around the world globally, an automated home is sometimes called a smart home. It is meant to save the electric power and human energy. The proposed system is a distributed home automation system, consists of server i.e. Wi-Fi module, sensors. Server controls and monitors the various sensors, and can be easily configured to handle more hardware interface module (sensors). The Arduino board, with built in Wi-Fi module acts as web server. Automation System can be accessed from the web browser of any local PC using server IP, or remotely from any PC or mobile handheld device connected to the internet with appropriate web browser through server real IP (internet IP). Wi-Fi technology is selected to be the network infrastructure that connects server and the sensors. Wi-Fi is chosen to improve system security (by using secure Wi-Fi connection), and to increase system mobility and sc</w:t>
      </w:r>
      <w:r w:rsidR="00900244" w:rsidRPr="000F5CCD">
        <w:rPr>
          <w:color w:val="404040" w:themeColor="text1" w:themeTint="BF"/>
          <w:sz w:val="28"/>
          <w:szCs w:val="28"/>
          <w:lang w:val="en-IN" w:eastAsia="en-IN"/>
        </w:rPr>
        <w:t>alability.</w:t>
      </w:r>
    </w:p>
    <w:p w14:paraId="7FDB324A" w14:textId="77777777" w:rsidR="00B64BA3" w:rsidRDefault="00900244" w:rsidP="00B64BA3">
      <w:pPr>
        <w:keepNext/>
        <w:suppressAutoHyphens w:val="0"/>
        <w:spacing w:before="240" w:after="240" w:line="276" w:lineRule="auto"/>
        <w:jc w:val="center"/>
      </w:pPr>
      <w:r>
        <w:rPr>
          <w:noProof/>
          <w:color w:val="000000" w:themeColor="text1"/>
          <w:sz w:val="32"/>
          <w:szCs w:val="32"/>
          <w:lang w:val="en-IN" w:eastAsia="en-IN"/>
        </w:rPr>
        <w:lastRenderedPageBreak/>
        <w:drawing>
          <wp:inline distT="0" distB="0" distL="0" distR="0" wp14:anchorId="50938916" wp14:editId="55B25F8F">
            <wp:extent cx="6459613" cy="4021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concept-of-the-Wireless-Home-Automation-System-WHAS-using-IoT-Source-2.png"/>
                    <pic:cNvPicPr/>
                  </pic:nvPicPr>
                  <pic:blipFill>
                    <a:blip r:embed="rId18">
                      <a:extLst>
                        <a:ext uri="{28A0092B-C50C-407E-A947-70E740481C1C}">
                          <a14:useLocalDpi xmlns:a14="http://schemas.microsoft.com/office/drawing/2010/main" val="0"/>
                        </a:ext>
                      </a:extLst>
                    </a:blip>
                    <a:stretch>
                      <a:fillRect/>
                    </a:stretch>
                  </pic:blipFill>
                  <pic:spPr>
                    <a:xfrm>
                      <a:off x="0" y="0"/>
                      <a:ext cx="6495695" cy="4044131"/>
                    </a:xfrm>
                    <a:prstGeom prst="rect">
                      <a:avLst/>
                    </a:prstGeom>
                  </pic:spPr>
                </pic:pic>
              </a:graphicData>
            </a:graphic>
          </wp:inline>
        </w:drawing>
      </w:r>
    </w:p>
    <w:p w14:paraId="27DF4938" w14:textId="5E02FDEB" w:rsidR="00900244" w:rsidRDefault="00B64BA3" w:rsidP="00B64BA3">
      <w:pPr>
        <w:pStyle w:val="Caption"/>
        <w:jc w:val="center"/>
        <w:rPr>
          <w:color w:val="404040" w:themeColor="text1" w:themeTint="BF"/>
          <w:sz w:val="32"/>
          <w:szCs w:val="32"/>
          <w:lang w:val="en-IN" w:eastAsia="en-IN"/>
        </w:rPr>
      </w:pPr>
      <w:r>
        <w:t xml:space="preserve">Figure </w:t>
      </w:r>
      <w:r>
        <w:fldChar w:fldCharType="begin"/>
      </w:r>
      <w:r>
        <w:instrText xml:space="preserve"> SEQ Figure \* ARABIC </w:instrText>
      </w:r>
      <w:r>
        <w:fldChar w:fldCharType="separate"/>
      </w:r>
      <w:r>
        <w:rPr>
          <w:noProof/>
        </w:rPr>
        <w:t>10</w:t>
      </w:r>
      <w:r>
        <w:fldChar w:fldCharType="end"/>
      </w:r>
      <w:r>
        <w:t>:</w:t>
      </w:r>
      <w:r w:rsidRPr="00712ED4">
        <w:t>Wireless Home Automation system using IoT</w:t>
      </w:r>
    </w:p>
    <w:p w14:paraId="5A30407D" w14:textId="77777777" w:rsidR="000C1C07" w:rsidRDefault="000C1C07">
      <w:pPr>
        <w:suppressAutoHyphens w:val="0"/>
        <w:rPr>
          <w:rFonts w:eastAsia="MS Mincho"/>
          <w:b/>
          <w:color w:val="000000"/>
          <w:sz w:val="52"/>
          <w:szCs w:val="52"/>
          <w:u w:val="single"/>
          <w:lang w:val="tr-TR"/>
        </w:rPr>
      </w:pPr>
      <w:r>
        <w:rPr>
          <w:rFonts w:eastAsia="MS Mincho"/>
          <w:b/>
          <w:color w:val="000000"/>
          <w:sz w:val="52"/>
          <w:szCs w:val="52"/>
          <w:u w:val="single"/>
        </w:rPr>
        <w:br w:type="page"/>
      </w:r>
    </w:p>
    <w:p w14:paraId="10262013" w14:textId="0826E909" w:rsidR="002741A7" w:rsidRPr="000C1C07" w:rsidRDefault="002741A7" w:rsidP="000C1C07">
      <w:pPr>
        <w:pStyle w:val="PlainText"/>
        <w:spacing w:line="480" w:lineRule="auto"/>
        <w:jc w:val="center"/>
        <w:rPr>
          <w:rFonts w:eastAsia="MS Mincho" w:cs="Times New Roman"/>
          <w:b/>
          <w:color w:val="000000"/>
          <w:sz w:val="36"/>
          <w:szCs w:val="36"/>
          <w:u w:val="single"/>
        </w:rPr>
      </w:pPr>
      <w:r w:rsidRPr="000C1C07">
        <w:rPr>
          <w:rFonts w:eastAsia="MS Mincho" w:cs="Times New Roman"/>
          <w:b/>
          <w:color w:val="000000"/>
          <w:sz w:val="36"/>
          <w:szCs w:val="36"/>
          <w:u w:val="single"/>
        </w:rPr>
        <w:lastRenderedPageBreak/>
        <w:t>CHAPTER- 2</w:t>
      </w:r>
    </w:p>
    <w:p w14:paraId="1D7D2FFE" w14:textId="2EADE9A8" w:rsidR="00CE34F2" w:rsidRPr="00863F37" w:rsidRDefault="00CE34F2" w:rsidP="00CE34F2">
      <w:pPr>
        <w:suppressAutoHyphens w:val="0"/>
        <w:spacing w:before="240" w:after="240"/>
        <w:jc w:val="both"/>
        <w:rPr>
          <w:rFonts w:eastAsia="MS Mincho"/>
          <w:b/>
          <w:color w:val="000000"/>
          <w:sz w:val="32"/>
          <w:szCs w:val="32"/>
          <w:u w:val="single"/>
        </w:rPr>
      </w:pPr>
      <w:r w:rsidRPr="00863F37">
        <w:rPr>
          <w:rFonts w:eastAsia="MS Mincho"/>
          <w:b/>
          <w:color w:val="000000"/>
          <w:sz w:val="32"/>
          <w:szCs w:val="32"/>
          <w:u w:val="single"/>
        </w:rPr>
        <w:t>Done Work:</w:t>
      </w:r>
    </w:p>
    <w:p w14:paraId="60E99218" w14:textId="77777777" w:rsidR="00CE34F2" w:rsidRPr="00CE34F2" w:rsidRDefault="00CE34F2" w:rsidP="00CE34F2">
      <w:pPr>
        <w:suppressAutoHyphens w:val="0"/>
        <w:spacing w:before="240" w:after="240"/>
        <w:jc w:val="both"/>
        <w:rPr>
          <w:rFonts w:eastAsia="MS Mincho"/>
          <w:color w:val="000000"/>
          <w:sz w:val="28"/>
          <w:szCs w:val="28"/>
        </w:rPr>
      </w:pPr>
    </w:p>
    <w:p w14:paraId="60DC68A2" w14:textId="466DB010" w:rsidR="00CE34F2" w:rsidRPr="00CE34F2" w:rsidRDefault="00CE34F2" w:rsidP="00CE34F2">
      <w:pPr>
        <w:pStyle w:val="ListParagraph"/>
        <w:numPr>
          <w:ilvl w:val="0"/>
          <w:numId w:val="14"/>
        </w:numPr>
        <w:suppressAutoHyphens w:val="0"/>
        <w:spacing w:before="240" w:after="240"/>
        <w:jc w:val="both"/>
        <w:rPr>
          <w:rFonts w:eastAsia="MS Mincho"/>
          <w:color w:val="000000"/>
          <w:sz w:val="28"/>
          <w:szCs w:val="28"/>
        </w:rPr>
      </w:pPr>
      <w:r>
        <w:rPr>
          <w:rFonts w:eastAsia="MS Mincho"/>
          <w:color w:val="000000"/>
          <w:sz w:val="28"/>
          <w:szCs w:val="28"/>
        </w:rPr>
        <w:t>Circuit Implementation of Both circuit Part</w:t>
      </w:r>
    </w:p>
    <w:p w14:paraId="1EEB01DF" w14:textId="68CF773C" w:rsidR="00CE34F2" w:rsidRPr="00CE34F2" w:rsidRDefault="00CE34F2" w:rsidP="00CE34F2">
      <w:pPr>
        <w:pStyle w:val="ListParagraph"/>
        <w:numPr>
          <w:ilvl w:val="0"/>
          <w:numId w:val="14"/>
        </w:numPr>
        <w:suppressAutoHyphens w:val="0"/>
        <w:spacing w:before="240" w:after="240"/>
        <w:jc w:val="both"/>
        <w:rPr>
          <w:rFonts w:eastAsia="MS Mincho"/>
          <w:color w:val="000000"/>
          <w:sz w:val="28"/>
          <w:szCs w:val="28"/>
        </w:rPr>
      </w:pPr>
      <w:r>
        <w:rPr>
          <w:rFonts w:ascii="Times New Roman" w:eastAsia="MS Mincho" w:hAnsi="Times New Roman" w:cs="Times New Roman"/>
          <w:color w:val="000000"/>
          <w:sz w:val="28"/>
          <w:szCs w:val="28"/>
        </w:rPr>
        <w:t>Hardware implementa</w:t>
      </w:r>
      <w:r w:rsidR="002741A7">
        <w:rPr>
          <w:rFonts w:ascii="Times New Roman" w:eastAsia="MS Mincho" w:hAnsi="Times New Roman" w:cs="Times New Roman"/>
          <w:color w:val="000000"/>
          <w:sz w:val="28"/>
          <w:szCs w:val="28"/>
        </w:rPr>
        <w:t>tion</w:t>
      </w:r>
      <w:r>
        <w:rPr>
          <w:rFonts w:ascii="Times New Roman" w:eastAsia="MS Mincho" w:hAnsi="Times New Roman" w:cs="Times New Roman"/>
          <w:color w:val="000000"/>
          <w:sz w:val="28"/>
          <w:szCs w:val="28"/>
        </w:rPr>
        <w:t xml:space="preserve"> for 1</w:t>
      </w:r>
      <w:r w:rsidRPr="00CE34F2">
        <w:rPr>
          <w:rFonts w:ascii="Times New Roman" w:eastAsia="MS Mincho" w:hAnsi="Times New Roman" w:cs="Times New Roman"/>
          <w:color w:val="000000"/>
          <w:sz w:val="28"/>
          <w:szCs w:val="28"/>
          <w:vertAlign w:val="superscript"/>
        </w:rPr>
        <w:t>st</w:t>
      </w:r>
      <w:r>
        <w:rPr>
          <w:rFonts w:ascii="Times New Roman" w:eastAsia="MS Mincho" w:hAnsi="Times New Roman" w:cs="Times New Roman"/>
          <w:color w:val="000000"/>
          <w:sz w:val="28"/>
          <w:szCs w:val="28"/>
        </w:rPr>
        <w:t xml:space="preserve"> circuit board</w:t>
      </w:r>
    </w:p>
    <w:p w14:paraId="4F29758F" w14:textId="662DEFFB" w:rsidR="00CE34F2" w:rsidRPr="00CE34F2" w:rsidRDefault="002741A7" w:rsidP="00D00B74">
      <w:pPr>
        <w:pStyle w:val="ListParagraph"/>
        <w:numPr>
          <w:ilvl w:val="0"/>
          <w:numId w:val="14"/>
        </w:numPr>
        <w:suppressAutoHyphens w:val="0"/>
        <w:spacing w:before="240" w:after="240"/>
        <w:jc w:val="both"/>
        <w:rPr>
          <w:rFonts w:eastAsia="MS Mincho"/>
          <w:color w:val="000000"/>
          <w:sz w:val="28"/>
          <w:szCs w:val="28"/>
        </w:rPr>
      </w:pPr>
      <w:r w:rsidRPr="00CE34F2">
        <w:rPr>
          <w:rFonts w:ascii="Times New Roman" w:eastAsia="MS Mincho" w:hAnsi="Times New Roman" w:cs="Times New Roman"/>
          <w:color w:val="000000"/>
          <w:sz w:val="28"/>
          <w:szCs w:val="28"/>
        </w:rPr>
        <w:t>Programming</w:t>
      </w:r>
      <w:r w:rsidR="00CE34F2">
        <w:rPr>
          <w:rFonts w:ascii="Times New Roman" w:eastAsia="MS Mincho" w:hAnsi="Times New Roman" w:cs="Times New Roman"/>
          <w:color w:val="000000"/>
          <w:sz w:val="28"/>
          <w:szCs w:val="28"/>
        </w:rPr>
        <w:t xml:space="preserve"> for</w:t>
      </w:r>
      <w:r w:rsidR="00CE34F2" w:rsidRPr="00CE34F2">
        <w:rPr>
          <w:rFonts w:ascii="Times New Roman" w:eastAsia="MS Mincho" w:hAnsi="Times New Roman" w:cs="Times New Roman"/>
          <w:color w:val="000000"/>
          <w:sz w:val="28"/>
          <w:szCs w:val="28"/>
        </w:rPr>
        <w:t xml:space="preserve"> 1</w:t>
      </w:r>
      <w:r w:rsidR="00CE34F2" w:rsidRPr="00CE34F2">
        <w:rPr>
          <w:rFonts w:ascii="Times New Roman" w:eastAsia="MS Mincho" w:hAnsi="Times New Roman" w:cs="Times New Roman"/>
          <w:color w:val="000000"/>
          <w:sz w:val="28"/>
          <w:szCs w:val="28"/>
          <w:vertAlign w:val="superscript"/>
        </w:rPr>
        <w:t>st</w:t>
      </w:r>
      <w:r w:rsidR="00CE34F2">
        <w:rPr>
          <w:rFonts w:ascii="Times New Roman" w:eastAsia="MS Mincho" w:hAnsi="Times New Roman" w:cs="Times New Roman"/>
          <w:color w:val="000000"/>
          <w:sz w:val="28"/>
          <w:szCs w:val="28"/>
        </w:rPr>
        <w:t xml:space="preserve"> circuit board</w:t>
      </w:r>
    </w:p>
    <w:p w14:paraId="2F782BAF" w14:textId="1D368217" w:rsidR="002741A7" w:rsidRPr="00CE34F2" w:rsidRDefault="00CE34F2" w:rsidP="00D00B74">
      <w:pPr>
        <w:pStyle w:val="ListParagraph"/>
        <w:numPr>
          <w:ilvl w:val="0"/>
          <w:numId w:val="14"/>
        </w:numPr>
        <w:suppressAutoHyphens w:val="0"/>
        <w:spacing w:before="240" w:after="240"/>
        <w:jc w:val="both"/>
        <w:rPr>
          <w:rFonts w:eastAsia="MS Mincho"/>
          <w:color w:val="000000"/>
          <w:sz w:val="28"/>
          <w:szCs w:val="28"/>
        </w:rPr>
      </w:pPr>
      <w:r w:rsidRPr="00CE34F2">
        <w:rPr>
          <w:rFonts w:eastAsia="MS Mincho"/>
          <w:color w:val="000000"/>
          <w:sz w:val="28"/>
          <w:szCs w:val="28"/>
        </w:rPr>
        <w:t>Implementation</w:t>
      </w:r>
    </w:p>
    <w:p w14:paraId="2B3F67DE" w14:textId="5BC0BBC2" w:rsidR="00CE34F2" w:rsidRDefault="00CE34F2" w:rsidP="002741A7">
      <w:pPr>
        <w:pStyle w:val="ListParagraph"/>
        <w:numPr>
          <w:ilvl w:val="0"/>
          <w:numId w:val="14"/>
        </w:numPr>
        <w:suppressAutoHyphens w:val="0"/>
        <w:spacing w:before="240" w:after="240"/>
        <w:jc w:val="both"/>
        <w:rPr>
          <w:rFonts w:eastAsia="MS Mincho"/>
          <w:color w:val="000000"/>
          <w:sz w:val="28"/>
          <w:szCs w:val="28"/>
        </w:rPr>
      </w:pPr>
      <w:r>
        <w:rPr>
          <w:rFonts w:eastAsia="MS Mincho"/>
          <w:color w:val="000000"/>
          <w:sz w:val="28"/>
          <w:szCs w:val="28"/>
        </w:rPr>
        <w:t>Software Testing</w:t>
      </w:r>
    </w:p>
    <w:p w14:paraId="6C121CAB" w14:textId="5E9D5831" w:rsidR="00CE34F2" w:rsidRPr="002741A7" w:rsidRDefault="00CE34F2" w:rsidP="002741A7">
      <w:pPr>
        <w:pStyle w:val="ListParagraph"/>
        <w:numPr>
          <w:ilvl w:val="0"/>
          <w:numId w:val="14"/>
        </w:numPr>
        <w:suppressAutoHyphens w:val="0"/>
        <w:spacing w:before="240" w:after="240"/>
        <w:jc w:val="both"/>
        <w:rPr>
          <w:rFonts w:eastAsia="MS Mincho"/>
          <w:color w:val="000000"/>
          <w:sz w:val="28"/>
          <w:szCs w:val="28"/>
        </w:rPr>
      </w:pPr>
      <w:r>
        <w:rPr>
          <w:rFonts w:eastAsia="MS Mincho"/>
          <w:color w:val="000000"/>
          <w:sz w:val="28"/>
          <w:szCs w:val="28"/>
        </w:rPr>
        <w:t>Hardware Testing</w:t>
      </w:r>
    </w:p>
    <w:p w14:paraId="645CB457" w14:textId="77777777" w:rsidR="002741A7" w:rsidRDefault="002741A7" w:rsidP="002741A7">
      <w:pPr>
        <w:suppressAutoHyphens w:val="0"/>
        <w:spacing w:before="240" w:after="240" w:line="276" w:lineRule="auto"/>
        <w:jc w:val="both"/>
        <w:rPr>
          <w:rFonts w:eastAsia="MS Mincho"/>
          <w:color w:val="000000"/>
          <w:sz w:val="28"/>
          <w:szCs w:val="28"/>
        </w:rPr>
      </w:pPr>
    </w:p>
    <w:p w14:paraId="5512B004" w14:textId="77777777" w:rsidR="002741A7" w:rsidRDefault="002741A7" w:rsidP="002741A7">
      <w:pPr>
        <w:suppressAutoHyphens w:val="0"/>
        <w:spacing w:before="240" w:after="240" w:line="276" w:lineRule="auto"/>
        <w:jc w:val="both"/>
        <w:rPr>
          <w:rFonts w:eastAsia="MS Mincho"/>
          <w:color w:val="000000"/>
          <w:sz w:val="28"/>
          <w:szCs w:val="28"/>
        </w:rPr>
      </w:pPr>
    </w:p>
    <w:p w14:paraId="5735B412" w14:textId="4994B14A" w:rsidR="002741A7" w:rsidRPr="00863F37" w:rsidRDefault="00CE34F2" w:rsidP="002741A7">
      <w:pPr>
        <w:suppressAutoHyphens w:val="0"/>
        <w:spacing w:before="240" w:after="240" w:line="276" w:lineRule="auto"/>
        <w:jc w:val="both"/>
        <w:rPr>
          <w:rFonts w:eastAsia="MS Mincho"/>
          <w:b/>
          <w:color w:val="000000"/>
          <w:sz w:val="32"/>
          <w:szCs w:val="32"/>
          <w:u w:val="single"/>
        </w:rPr>
      </w:pPr>
      <w:r w:rsidRPr="00863F37">
        <w:rPr>
          <w:rFonts w:eastAsia="MS Mincho"/>
          <w:b/>
          <w:color w:val="000000"/>
          <w:sz w:val="32"/>
          <w:szCs w:val="32"/>
          <w:u w:val="single"/>
        </w:rPr>
        <w:t>Still Remai</w:t>
      </w:r>
      <w:r w:rsidR="00140707" w:rsidRPr="00863F37">
        <w:rPr>
          <w:rFonts w:eastAsia="MS Mincho"/>
          <w:b/>
          <w:color w:val="000000"/>
          <w:sz w:val="32"/>
          <w:szCs w:val="32"/>
          <w:u w:val="single"/>
        </w:rPr>
        <w:t>ni</w:t>
      </w:r>
      <w:r w:rsidRPr="00863F37">
        <w:rPr>
          <w:rFonts w:eastAsia="MS Mincho"/>
          <w:b/>
          <w:color w:val="000000"/>
          <w:sz w:val="32"/>
          <w:szCs w:val="32"/>
          <w:u w:val="single"/>
        </w:rPr>
        <w:t>ng Work:</w:t>
      </w:r>
    </w:p>
    <w:p w14:paraId="48ECFCFD" w14:textId="77777777" w:rsidR="00CE34F2" w:rsidRDefault="00CE34F2" w:rsidP="002741A7">
      <w:pPr>
        <w:suppressAutoHyphens w:val="0"/>
        <w:spacing w:before="240" w:after="240" w:line="276" w:lineRule="auto"/>
        <w:jc w:val="both"/>
        <w:rPr>
          <w:rFonts w:eastAsia="MS Mincho"/>
          <w:color w:val="000000"/>
          <w:sz w:val="28"/>
          <w:szCs w:val="28"/>
        </w:rPr>
      </w:pPr>
    </w:p>
    <w:p w14:paraId="58F2D793" w14:textId="68623B06" w:rsidR="00CE34F2" w:rsidRDefault="00CE34F2" w:rsidP="00CE34F2">
      <w:pPr>
        <w:pStyle w:val="ListParagraph"/>
        <w:numPr>
          <w:ilvl w:val="0"/>
          <w:numId w:val="15"/>
        </w:numPr>
        <w:suppressAutoHyphens w:val="0"/>
        <w:spacing w:before="240" w:after="240"/>
        <w:jc w:val="both"/>
        <w:rPr>
          <w:rFonts w:eastAsia="MS Mincho"/>
          <w:color w:val="000000"/>
          <w:sz w:val="28"/>
          <w:szCs w:val="28"/>
        </w:rPr>
      </w:pPr>
      <w:r>
        <w:rPr>
          <w:rFonts w:eastAsia="MS Mincho"/>
          <w:color w:val="000000"/>
          <w:sz w:val="28"/>
          <w:szCs w:val="28"/>
        </w:rPr>
        <w:t>Hardware Implementation of second Board</w:t>
      </w:r>
    </w:p>
    <w:p w14:paraId="3A8BE14E" w14:textId="277A12D6" w:rsidR="00CE34F2" w:rsidRDefault="00CE34F2" w:rsidP="00CE34F2">
      <w:pPr>
        <w:pStyle w:val="ListParagraph"/>
        <w:numPr>
          <w:ilvl w:val="0"/>
          <w:numId w:val="15"/>
        </w:numPr>
        <w:suppressAutoHyphens w:val="0"/>
        <w:spacing w:before="240" w:after="240"/>
        <w:jc w:val="both"/>
        <w:rPr>
          <w:rFonts w:eastAsia="MS Mincho"/>
          <w:color w:val="000000"/>
          <w:sz w:val="28"/>
          <w:szCs w:val="28"/>
        </w:rPr>
      </w:pPr>
      <w:r>
        <w:rPr>
          <w:rFonts w:eastAsia="MS Mincho"/>
          <w:color w:val="000000"/>
          <w:sz w:val="28"/>
          <w:szCs w:val="28"/>
        </w:rPr>
        <w:t>Programming for 2</w:t>
      </w:r>
      <w:r w:rsidRPr="00CE34F2">
        <w:rPr>
          <w:rFonts w:eastAsia="MS Mincho"/>
          <w:color w:val="000000"/>
          <w:sz w:val="28"/>
          <w:szCs w:val="28"/>
          <w:vertAlign w:val="superscript"/>
        </w:rPr>
        <w:t>nd</w:t>
      </w:r>
      <w:r>
        <w:rPr>
          <w:rFonts w:eastAsia="MS Mincho"/>
          <w:color w:val="000000"/>
          <w:sz w:val="28"/>
          <w:szCs w:val="28"/>
        </w:rPr>
        <w:t xml:space="preserve"> board</w:t>
      </w:r>
    </w:p>
    <w:p w14:paraId="11317416" w14:textId="36F23187" w:rsidR="00CE34F2" w:rsidRPr="00CE34F2" w:rsidRDefault="00CE34F2" w:rsidP="00CE34F2">
      <w:pPr>
        <w:pStyle w:val="ListParagraph"/>
        <w:numPr>
          <w:ilvl w:val="0"/>
          <w:numId w:val="15"/>
        </w:numPr>
        <w:suppressAutoHyphens w:val="0"/>
        <w:spacing w:before="240" w:after="240"/>
        <w:jc w:val="both"/>
        <w:rPr>
          <w:rFonts w:eastAsia="MS Mincho"/>
          <w:color w:val="000000"/>
          <w:sz w:val="28"/>
          <w:szCs w:val="28"/>
        </w:rPr>
      </w:pPr>
      <w:r>
        <w:rPr>
          <w:rFonts w:eastAsia="MS Mincho"/>
          <w:color w:val="000000"/>
          <w:sz w:val="28"/>
          <w:szCs w:val="28"/>
        </w:rPr>
        <w:t>Final testing</w:t>
      </w:r>
    </w:p>
    <w:p w14:paraId="39D9B531" w14:textId="77777777" w:rsidR="00CE34F2" w:rsidRDefault="00CE34F2" w:rsidP="002741A7">
      <w:pPr>
        <w:suppressAutoHyphens w:val="0"/>
        <w:spacing w:before="240" w:after="240" w:line="276" w:lineRule="auto"/>
        <w:jc w:val="both"/>
        <w:rPr>
          <w:rFonts w:eastAsia="MS Mincho"/>
          <w:color w:val="000000"/>
          <w:sz w:val="28"/>
          <w:szCs w:val="28"/>
        </w:rPr>
      </w:pPr>
    </w:p>
    <w:p w14:paraId="2A89000C" w14:textId="77777777" w:rsidR="002741A7" w:rsidRDefault="002741A7" w:rsidP="002741A7">
      <w:pPr>
        <w:suppressAutoHyphens w:val="0"/>
        <w:spacing w:before="240" w:after="240" w:line="276" w:lineRule="auto"/>
        <w:jc w:val="both"/>
        <w:rPr>
          <w:rFonts w:eastAsia="MS Mincho"/>
          <w:color w:val="000000"/>
          <w:sz w:val="28"/>
          <w:szCs w:val="28"/>
        </w:rPr>
      </w:pPr>
    </w:p>
    <w:p w14:paraId="26680687" w14:textId="77777777" w:rsidR="002741A7" w:rsidRDefault="002741A7" w:rsidP="002741A7">
      <w:pPr>
        <w:suppressAutoHyphens w:val="0"/>
        <w:spacing w:before="240" w:after="240" w:line="276" w:lineRule="auto"/>
        <w:jc w:val="both"/>
        <w:rPr>
          <w:rFonts w:eastAsia="MS Mincho"/>
          <w:color w:val="000000"/>
          <w:sz w:val="28"/>
          <w:szCs w:val="28"/>
        </w:rPr>
      </w:pPr>
    </w:p>
    <w:p w14:paraId="75D951A4" w14:textId="319B3CD0" w:rsidR="002741A7" w:rsidRDefault="002741A7" w:rsidP="002741A7">
      <w:pPr>
        <w:suppressAutoHyphens w:val="0"/>
        <w:spacing w:before="240" w:after="240" w:line="276" w:lineRule="auto"/>
        <w:jc w:val="both"/>
        <w:rPr>
          <w:rFonts w:eastAsia="MS Mincho"/>
          <w:color w:val="000000"/>
          <w:sz w:val="28"/>
          <w:szCs w:val="28"/>
        </w:rPr>
      </w:pPr>
    </w:p>
    <w:p w14:paraId="70178843" w14:textId="77777777" w:rsidR="00CE34F2" w:rsidRDefault="00CE34F2" w:rsidP="002741A7">
      <w:pPr>
        <w:suppressAutoHyphens w:val="0"/>
        <w:spacing w:before="240" w:after="240" w:line="276" w:lineRule="auto"/>
        <w:jc w:val="both"/>
        <w:rPr>
          <w:rFonts w:eastAsia="MS Mincho"/>
          <w:color w:val="000000"/>
          <w:sz w:val="28"/>
          <w:szCs w:val="28"/>
        </w:rPr>
      </w:pPr>
    </w:p>
    <w:p w14:paraId="234ECED0" w14:textId="2160B99C" w:rsidR="00CE34F2" w:rsidRPr="000C1C07" w:rsidRDefault="002741A7" w:rsidP="00CE34F2">
      <w:pPr>
        <w:suppressAutoHyphens w:val="0"/>
        <w:spacing w:before="240" w:after="240" w:line="276" w:lineRule="auto"/>
        <w:jc w:val="center"/>
        <w:rPr>
          <w:rFonts w:eastAsia="MS Mincho"/>
          <w:b/>
          <w:color w:val="000000"/>
          <w:sz w:val="36"/>
          <w:szCs w:val="36"/>
          <w:u w:val="single"/>
        </w:rPr>
      </w:pPr>
      <w:r w:rsidRPr="000C1C07">
        <w:rPr>
          <w:rFonts w:eastAsia="MS Mincho"/>
          <w:b/>
          <w:color w:val="000000"/>
          <w:sz w:val="36"/>
          <w:szCs w:val="36"/>
          <w:u w:val="single"/>
        </w:rPr>
        <w:lastRenderedPageBreak/>
        <w:t>CHAPTER</w:t>
      </w:r>
      <w:r w:rsidR="00CE34F2" w:rsidRPr="000C1C07">
        <w:rPr>
          <w:rFonts w:eastAsia="MS Mincho"/>
          <w:b/>
          <w:color w:val="000000"/>
          <w:sz w:val="36"/>
          <w:szCs w:val="36"/>
          <w:u w:val="single"/>
        </w:rPr>
        <w:t>-</w:t>
      </w:r>
      <w:r w:rsidRPr="000C1C07">
        <w:rPr>
          <w:rFonts w:eastAsia="MS Mincho"/>
          <w:b/>
          <w:color w:val="000000"/>
          <w:sz w:val="36"/>
          <w:szCs w:val="36"/>
          <w:u w:val="single"/>
        </w:rPr>
        <w:t xml:space="preserve"> 3</w:t>
      </w:r>
    </w:p>
    <w:p w14:paraId="252372EA" w14:textId="676B880A" w:rsidR="002741A7" w:rsidRPr="000C1C07" w:rsidRDefault="002741A7" w:rsidP="00CE34F2">
      <w:pPr>
        <w:suppressAutoHyphens w:val="0"/>
        <w:spacing w:before="240" w:after="240" w:line="276" w:lineRule="auto"/>
        <w:jc w:val="center"/>
        <w:rPr>
          <w:b/>
          <w:color w:val="404040" w:themeColor="text1" w:themeTint="BF"/>
          <w:sz w:val="32"/>
          <w:szCs w:val="32"/>
          <w:lang w:val="en-IN" w:eastAsia="en-IN"/>
        </w:rPr>
      </w:pPr>
      <w:r w:rsidRPr="00CE34F2">
        <w:rPr>
          <w:rFonts w:eastAsia="MS Mincho"/>
          <w:b/>
          <w:color w:val="000000"/>
          <w:sz w:val="52"/>
          <w:szCs w:val="52"/>
        </w:rPr>
        <w:t xml:space="preserve"> </w:t>
      </w:r>
      <w:r w:rsidRPr="000C1C07">
        <w:rPr>
          <w:rFonts w:eastAsia="MS Mincho"/>
          <w:b/>
          <w:color w:val="000000"/>
          <w:sz w:val="32"/>
          <w:szCs w:val="32"/>
        </w:rPr>
        <w:t>(Results and Conclusions)</w:t>
      </w:r>
    </w:p>
    <w:p w14:paraId="76AC8467" w14:textId="77777777" w:rsidR="002741A7" w:rsidRDefault="002741A7" w:rsidP="004E7447">
      <w:pPr>
        <w:suppressAutoHyphens w:val="0"/>
        <w:spacing w:before="240" w:after="240" w:line="276" w:lineRule="auto"/>
        <w:jc w:val="both"/>
        <w:rPr>
          <w:color w:val="404040" w:themeColor="text1" w:themeTint="BF"/>
          <w:sz w:val="32"/>
          <w:szCs w:val="32"/>
          <w:lang w:val="en-IN" w:eastAsia="en-IN"/>
        </w:rPr>
      </w:pPr>
    </w:p>
    <w:p w14:paraId="32A9EA38" w14:textId="3510B0EA" w:rsidR="002741A7" w:rsidRPr="000C1C07" w:rsidRDefault="00A74D2A" w:rsidP="004E7447">
      <w:pPr>
        <w:suppressAutoHyphens w:val="0"/>
        <w:spacing w:before="240" w:after="240" w:line="276" w:lineRule="auto"/>
        <w:jc w:val="both"/>
        <w:rPr>
          <w:color w:val="404040" w:themeColor="text1" w:themeTint="BF"/>
          <w:sz w:val="28"/>
          <w:szCs w:val="28"/>
          <w:lang w:val="en-IN" w:eastAsia="en-IN"/>
        </w:rPr>
      </w:pPr>
      <w:r w:rsidRPr="000C1C07">
        <w:rPr>
          <w:color w:val="404040" w:themeColor="text1" w:themeTint="BF"/>
          <w:sz w:val="28"/>
          <w:szCs w:val="28"/>
          <w:lang w:val="en-IN" w:eastAsia="en-IN"/>
        </w:rPr>
        <w:t>Result of</w:t>
      </w:r>
      <w:r w:rsidR="00771317" w:rsidRPr="000C1C07">
        <w:rPr>
          <w:color w:val="404040" w:themeColor="text1" w:themeTint="BF"/>
          <w:sz w:val="28"/>
          <w:szCs w:val="28"/>
          <w:lang w:val="en-IN" w:eastAsia="en-IN"/>
        </w:rPr>
        <w:t xml:space="preserve"> hardware implementation, programming and testing for</w:t>
      </w:r>
      <w:r w:rsidRPr="000C1C07">
        <w:rPr>
          <w:color w:val="404040" w:themeColor="text1" w:themeTint="BF"/>
          <w:sz w:val="28"/>
          <w:szCs w:val="28"/>
          <w:lang w:val="en-IN" w:eastAsia="en-IN"/>
        </w:rPr>
        <w:t xml:space="preserve"> first</w:t>
      </w:r>
      <w:r w:rsidR="00C10310" w:rsidRPr="000C1C07">
        <w:rPr>
          <w:color w:val="404040" w:themeColor="text1" w:themeTint="BF"/>
          <w:sz w:val="28"/>
          <w:szCs w:val="28"/>
          <w:lang w:val="en-IN" w:eastAsia="en-IN"/>
        </w:rPr>
        <w:t xml:space="preserve"> C</w:t>
      </w:r>
      <w:r w:rsidRPr="000C1C07">
        <w:rPr>
          <w:color w:val="404040" w:themeColor="text1" w:themeTint="BF"/>
          <w:sz w:val="28"/>
          <w:szCs w:val="28"/>
          <w:lang w:val="en-IN" w:eastAsia="en-IN"/>
        </w:rPr>
        <w:t xml:space="preserve">ircuit Board is Positive all stages </w:t>
      </w:r>
      <w:r w:rsidR="00771317" w:rsidRPr="000C1C07">
        <w:rPr>
          <w:color w:val="404040" w:themeColor="text1" w:themeTint="BF"/>
          <w:sz w:val="28"/>
          <w:szCs w:val="28"/>
          <w:lang w:val="en-IN" w:eastAsia="en-IN"/>
        </w:rPr>
        <w:t>are clear including testing</w:t>
      </w:r>
      <w:r w:rsidRPr="000C1C07">
        <w:rPr>
          <w:color w:val="404040" w:themeColor="text1" w:themeTint="BF"/>
          <w:sz w:val="28"/>
          <w:szCs w:val="28"/>
          <w:lang w:val="en-IN" w:eastAsia="en-IN"/>
        </w:rPr>
        <w:t xml:space="preserve"> and now we are workin</w:t>
      </w:r>
      <w:r w:rsidR="00C10310" w:rsidRPr="000C1C07">
        <w:rPr>
          <w:color w:val="404040" w:themeColor="text1" w:themeTint="BF"/>
          <w:sz w:val="28"/>
          <w:szCs w:val="28"/>
          <w:lang w:val="en-IN" w:eastAsia="en-IN"/>
        </w:rPr>
        <w:t>g on second circuit board programming and testing is still remain</w:t>
      </w:r>
      <w:r w:rsidR="00140707" w:rsidRPr="000C1C07">
        <w:rPr>
          <w:color w:val="404040" w:themeColor="text1" w:themeTint="BF"/>
          <w:sz w:val="28"/>
          <w:szCs w:val="28"/>
          <w:lang w:val="en-IN" w:eastAsia="en-IN"/>
        </w:rPr>
        <w:t>in</w:t>
      </w:r>
      <w:r w:rsidR="00C10310" w:rsidRPr="000C1C07">
        <w:rPr>
          <w:color w:val="404040" w:themeColor="text1" w:themeTint="BF"/>
          <w:sz w:val="28"/>
          <w:szCs w:val="28"/>
          <w:lang w:val="en-IN" w:eastAsia="en-IN"/>
        </w:rPr>
        <w:t>g.</w:t>
      </w:r>
    </w:p>
    <w:p w14:paraId="661DC397" w14:textId="64FC050C" w:rsidR="000C1C07" w:rsidRDefault="00C10310" w:rsidP="000C1C07">
      <w:pPr>
        <w:suppressAutoHyphens w:val="0"/>
        <w:spacing w:before="240" w:after="240" w:line="276" w:lineRule="auto"/>
        <w:jc w:val="both"/>
        <w:rPr>
          <w:color w:val="404040" w:themeColor="text1" w:themeTint="BF"/>
          <w:sz w:val="28"/>
          <w:szCs w:val="28"/>
          <w:lang w:val="en-IN" w:eastAsia="en-IN"/>
        </w:rPr>
      </w:pPr>
      <w:r w:rsidRPr="000C1C07">
        <w:rPr>
          <w:color w:val="404040" w:themeColor="text1" w:themeTint="BF"/>
          <w:sz w:val="28"/>
          <w:szCs w:val="28"/>
          <w:lang w:val="en-IN" w:eastAsia="en-IN"/>
        </w:rPr>
        <w:t>Industrial automation system techniques use wireless technology Node</w:t>
      </w:r>
      <w:r w:rsidR="00140707" w:rsidRPr="000C1C07">
        <w:rPr>
          <w:color w:val="404040" w:themeColor="text1" w:themeTint="BF"/>
          <w:sz w:val="28"/>
          <w:szCs w:val="28"/>
          <w:lang w:val="en-IN" w:eastAsia="en-IN"/>
        </w:rPr>
        <w:t>-</w:t>
      </w:r>
      <w:r w:rsidR="00657B08">
        <w:rPr>
          <w:color w:val="404040" w:themeColor="text1" w:themeTint="BF"/>
          <w:sz w:val="28"/>
          <w:szCs w:val="28"/>
          <w:lang w:val="en-IN" w:eastAsia="en-IN"/>
        </w:rPr>
        <w:t xml:space="preserve">MCU </w:t>
      </w:r>
      <w:bookmarkStart w:id="0" w:name="_GoBack"/>
      <w:bookmarkEnd w:id="0"/>
      <w:r w:rsidRPr="000C1C07">
        <w:rPr>
          <w:color w:val="404040" w:themeColor="text1" w:themeTint="BF"/>
          <w:sz w:val="28"/>
          <w:szCs w:val="28"/>
          <w:lang w:val="en-IN" w:eastAsia="en-IN"/>
        </w:rPr>
        <w:t>based home automation techniques have been implemented in order to provide ease to the people to control their home appliances. Different home automation techniques using Arduino, GSM and Android are given with their design, implementation and flowcharts which gives the successful layout of their strengths and weaknesses Main purpose of home automation system is to provide ease to people to control different home appliances with the help of the android application present in their mobile phones and to save electricity, time and money. This system also helps the user to protect their homes from burglars when they are away from the home by using alarm as the alarm will start ringing whenever a burglar tries to enter the house and the person will receive a message on his mobile phone whenever some other person will try to enter the owner’s house</w:t>
      </w:r>
      <w:r w:rsidR="00140707" w:rsidRPr="000C1C07">
        <w:rPr>
          <w:color w:val="404040" w:themeColor="text1" w:themeTint="BF"/>
          <w:sz w:val="28"/>
          <w:szCs w:val="28"/>
          <w:lang w:val="en-IN" w:eastAsia="en-IN"/>
        </w:rPr>
        <w:t xml:space="preserve">, </w:t>
      </w:r>
      <w:r w:rsidRPr="000C1C07">
        <w:rPr>
          <w:color w:val="404040" w:themeColor="text1" w:themeTint="BF"/>
          <w:sz w:val="28"/>
          <w:szCs w:val="28"/>
          <w:lang w:val="en-IN" w:eastAsia="en-IN"/>
        </w:rPr>
        <w:t>This system is also used to display the count of number of persons entering the house on LCD screen.</w:t>
      </w:r>
    </w:p>
    <w:p w14:paraId="61E5C405" w14:textId="77777777" w:rsidR="000C1C07" w:rsidRDefault="000C1C07">
      <w:pPr>
        <w:suppressAutoHyphens w:val="0"/>
        <w:rPr>
          <w:color w:val="404040" w:themeColor="text1" w:themeTint="BF"/>
          <w:sz w:val="28"/>
          <w:szCs w:val="28"/>
          <w:lang w:val="en-IN" w:eastAsia="en-IN"/>
        </w:rPr>
      </w:pPr>
      <w:r>
        <w:rPr>
          <w:color w:val="404040" w:themeColor="text1" w:themeTint="BF"/>
          <w:sz w:val="28"/>
          <w:szCs w:val="28"/>
          <w:lang w:val="en-IN" w:eastAsia="en-IN"/>
        </w:rPr>
        <w:br w:type="page"/>
      </w:r>
    </w:p>
    <w:p w14:paraId="33B676DF" w14:textId="1EE5687A" w:rsidR="00366CC7" w:rsidRPr="000C1C07" w:rsidRDefault="00366CC7" w:rsidP="000C1C07">
      <w:pPr>
        <w:suppressAutoHyphens w:val="0"/>
        <w:spacing w:before="240" w:after="240" w:line="276" w:lineRule="auto"/>
        <w:jc w:val="center"/>
        <w:rPr>
          <w:color w:val="404040" w:themeColor="text1" w:themeTint="BF"/>
          <w:sz w:val="36"/>
          <w:szCs w:val="36"/>
          <w:lang w:val="en-IN" w:eastAsia="en-IN"/>
        </w:rPr>
      </w:pPr>
      <w:r w:rsidRPr="000C1C07">
        <w:rPr>
          <w:rFonts w:eastAsia="MS Mincho"/>
          <w:b/>
          <w:color w:val="000000"/>
          <w:sz w:val="36"/>
          <w:szCs w:val="36"/>
          <w:u w:val="single"/>
        </w:rPr>
        <w:lastRenderedPageBreak/>
        <w:t xml:space="preserve">CHAPTER </w:t>
      </w:r>
      <w:r w:rsidR="002741A7" w:rsidRPr="000C1C07">
        <w:rPr>
          <w:rFonts w:eastAsia="MS Mincho"/>
          <w:b/>
          <w:color w:val="000000"/>
          <w:sz w:val="36"/>
          <w:szCs w:val="36"/>
          <w:u w:val="single"/>
        </w:rPr>
        <w:t>–</w:t>
      </w:r>
      <w:r w:rsidRPr="000C1C07">
        <w:rPr>
          <w:rFonts w:eastAsia="MS Mincho"/>
          <w:b/>
          <w:color w:val="000000"/>
          <w:sz w:val="36"/>
          <w:szCs w:val="36"/>
          <w:u w:val="single"/>
        </w:rPr>
        <w:t xml:space="preserve"> </w:t>
      </w:r>
      <w:r w:rsidR="000C1C07" w:rsidRPr="000C1C07">
        <w:rPr>
          <w:rFonts w:eastAsia="MS Mincho"/>
          <w:b/>
          <w:color w:val="000000"/>
          <w:sz w:val="36"/>
          <w:szCs w:val="36"/>
          <w:u w:val="single"/>
        </w:rPr>
        <w:t>4</w:t>
      </w:r>
    </w:p>
    <w:p w14:paraId="063E6F34" w14:textId="1EB56B88" w:rsidR="00366CC7" w:rsidRPr="000C1C07" w:rsidRDefault="00C10310" w:rsidP="00366CC7">
      <w:pPr>
        <w:suppressAutoHyphens w:val="0"/>
        <w:spacing w:before="240" w:after="240" w:line="276" w:lineRule="auto"/>
        <w:jc w:val="center"/>
        <w:rPr>
          <w:color w:val="404040" w:themeColor="text1" w:themeTint="BF"/>
          <w:sz w:val="32"/>
          <w:szCs w:val="32"/>
          <w:lang w:val="en-IN" w:eastAsia="en-IN"/>
        </w:rPr>
      </w:pPr>
      <w:r w:rsidRPr="000C1C07">
        <w:rPr>
          <w:b/>
          <w:bCs/>
          <w:color w:val="000000" w:themeColor="text1"/>
          <w:sz w:val="32"/>
          <w:szCs w:val="32"/>
          <w:lang w:val="en-IN" w:eastAsia="en-IN"/>
        </w:rPr>
        <w:t>(</w:t>
      </w:r>
      <w:r w:rsidRPr="000C1C07">
        <w:rPr>
          <w:rFonts w:eastAsia="MS Mincho"/>
          <w:b/>
          <w:color w:val="000000"/>
          <w:sz w:val="32"/>
          <w:szCs w:val="32"/>
        </w:rPr>
        <w:t xml:space="preserve">Future Scope and </w:t>
      </w:r>
      <w:r w:rsidRPr="000C1C07">
        <w:rPr>
          <w:b/>
          <w:bCs/>
          <w:color w:val="000000" w:themeColor="text1"/>
          <w:sz w:val="32"/>
          <w:szCs w:val="32"/>
          <w:lang w:val="en-IN" w:eastAsia="en-IN"/>
        </w:rPr>
        <w:t>Application)</w:t>
      </w:r>
    </w:p>
    <w:p w14:paraId="151BA9A4" w14:textId="4CA173D2" w:rsidR="00792B69" w:rsidRPr="000C1C07" w:rsidRDefault="00792B69" w:rsidP="00792B69">
      <w:pPr>
        <w:suppressAutoHyphens w:val="0"/>
        <w:spacing w:before="240" w:after="240" w:line="276" w:lineRule="auto"/>
        <w:jc w:val="both"/>
        <w:rPr>
          <w:b/>
          <w:color w:val="404040" w:themeColor="text1" w:themeTint="BF"/>
          <w:sz w:val="32"/>
          <w:szCs w:val="32"/>
          <w:lang w:val="en-IN" w:eastAsia="en-IN"/>
        </w:rPr>
      </w:pPr>
      <w:r w:rsidRPr="000C1C07">
        <w:rPr>
          <w:b/>
          <w:color w:val="404040" w:themeColor="text1" w:themeTint="BF"/>
          <w:sz w:val="32"/>
          <w:szCs w:val="32"/>
          <w:lang w:val="en-IN" w:eastAsia="en-IN"/>
        </w:rPr>
        <w:t>Home Is Where the Smart Is</w:t>
      </w:r>
    </w:p>
    <w:p w14:paraId="6147B87E" w14:textId="77777777" w:rsidR="00792B69" w:rsidRPr="000C1C07" w:rsidRDefault="00792B69" w:rsidP="00792B69">
      <w:pPr>
        <w:suppressAutoHyphens w:val="0"/>
        <w:spacing w:before="240" w:after="240" w:line="276" w:lineRule="auto"/>
        <w:jc w:val="both"/>
        <w:rPr>
          <w:color w:val="404040" w:themeColor="text1" w:themeTint="BF"/>
          <w:sz w:val="28"/>
          <w:szCs w:val="28"/>
          <w:lang w:val="en-IN" w:eastAsia="en-IN"/>
        </w:rPr>
      </w:pPr>
      <w:proofErr w:type="spellStart"/>
      <w:r w:rsidRPr="000C1C07">
        <w:rPr>
          <w:color w:val="404040" w:themeColor="text1" w:themeTint="BF"/>
          <w:sz w:val="28"/>
          <w:szCs w:val="28"/>
          <w:lang w:val="en-IN" w:eastAsia="en-IN"/>
        </w:rPr>
        <w:t>Evmachine</w:t>
      </w:r>
      <w:proofErr w:type="spellEnd"/>
      <w:r w:rsidRPr="000C1C07">
        <w:rPr>
          <w:color w:val="404040" w:themeColor="text1" w:themeTint="BF"/>
          <w:sz w:val="28"/>
          <w:szCs w:val="28"/>
          <w:lang w:val="en-IN" w:eastAsia="en-IN"/>
        </w:rPr>
        <w:t>-to-machine communication, and you understand you’re not the most tech-savvy consumer, it’s impossible that you’ve missed the abundance of home automation products filling the shelves and ads of every home improvement store. Suddenly an ordinary errand for light bulbs will leave you wondering if your lamp could send you a message alerting you that the light bulb needs to be replaced. Furthermore, if your lamp is talking to you, could your refrigerator and sprinkler system be too? Experts say: Yes, the possibilities are endless. If that’s the case, where do you begin?</w:t>
      </w:r>
    </w:p>
    <w:p w14:paraId="593EC582" w14:textId="473BA3B7" w:rsidR="00792B69" w:rsidRPr="000C1C07" w:rsidRDefault="00792B69" w:rsidP="00792B69">
      <w:pPr>
        <w:suppressAutoHyphens w:val="0"/>
        <w:spacing w:before="240" w:after="240" w:line="276" w:lineRule="auto"/>
        <w:jc w:val="both"/>
        <w:rPr>
          <w:color w:val="404040" w:themeColor="text1" w:themeTint="BF"/>
          <w:sz w:val="28"/>
          <w:szCs w:val="28"/>
          <w:lang w:val="en-IN" w:eastAsia="en-IN"/>
        </w:rPr>
      </w:pPr>
      <w:r w:rsidRPr="000C1C07">
        <w:rPr>
          <w:color w:val="404040" w:themeColor="text1" w:themeTint="BF"/>
          <w:sz w:val="28"/>
          <w:szCs w:val="28"/>
          <w:lang w:val="en-IN" w:eastAsia="en-IN"/>
        </w:rPr>
        <w:t>Any day-to-day, repeatable process is automatable with smart home applications. The greater the control and flexibility of these processes, the more energy and cost savings the resident experiences, which are factors anyone who pays utilities strives to moderate. The smart home revolution is likely to be more of an evolution, with the incorporation of one or two home systems at a time, gradually automating our households through smart mobile devices. However, with these elements of efficiency comes the question of ease of use. Will it bring you enjoyment or exasperation? With so many brands and models already available in an ever-growing market, how do you know which is best for you?</w:t>
      </w:r>
    </w:p>
    <w:p w14:paraId="45D21EAA" w14:textId="77777777" w:rsidR="00792B69" w:rsidRPr="00366CC7" w:rsidRDefault="00792B69" w:rsidP="00792B69">
      <w:pPr>
        <w:suppressAutoHyphens w:val="0"/>
        <w:spacing w:before="240" w:after="240" w:line="276" w:lineRule="auto"/>
        <w:jc w:val="both"/>
        <w:rPr>
          <w:b/>
          <w:color w:val="404040" w:themeColor="text1" w:themeTint="BF"/>
          <w:sz w:val="32"/>
          <w:szCs w:val="32"/>
          <w:lang w:val="en-IN" w:eastAsia="en-IN"/>
        </w:rPr>
      </w:pPr>
      <w:r w:rsidRPr="00366CC7">
        <w:rPr>
          <w:b/>
          <w:color w:val="404040" w:themeColor="text1" w:themeTint="BF"/>
          <w:sz w:val="32"/>
          <w:szCs w:val="32"/>
          <w:lang w:val="en-IN" w:eastAsia="en-IN"/>
        </w:rPr>
        <w:t>Lighting Control: Leaving the Dark Ages and Stepping Into the Light</w:t>
      </w:r>
    </w:p>
    <w:p w14:paraId="28EF3028" w14:textId="77777777" w:rsidR="00792B69" w:rsidRPr="000C1C07" w:rsidRDefault="00792B69" w:rsidP="00792B69">
      <w:pPr>
        <w:suppressAutoHyphens w:val="0"/>
        <w:spacing w:before="240" w:after="240" w:line="276" w:lineRule="auto"/>
        <w:jc w:val="both"/>
        <w:rPr>
          <w:color w:val="404040" w:themeColor="text1" w:themeTint="BF"/>
          <w:sz w:val="28"/>
          <w:szCs w:val="28"/>
          <w:lang w:val="en-IN" w:eastAsia="en-IN"/>
        </w:rPr>
      </w:pPr>
      <w:r w:rsidRPr="000C1C07">
        <w:rPr>
          <w:color w:val="404040" w:themeColor="text1" w:themeTint="BF"/>
          <w:sz w:val="28"/>
          <w:szCs w:val="28"/>
          <w:lang w:val="en-IN" w:eastAsia="en-IN"/>
        </w:rPr>
        <w:t>Smart lighting allows you to control wall switches, blinds, and lamps, but how intuitive is a lighting control system? It turns out, quite; its capabilities are extensive. You’re able to schedule the times lights should turn on and off, decide which specific rooms should be illuminated at certain times, select the level of light which should be emitted, and choose how particular lights react through motion sensitivity, as seen with Belkin’s WeMo Switch + Motion, which is both affordable and easy to use with its plug-and-play simplicity.</w:t>
      </w:r>
    </w:p>
    <w:p w14:paraId="7B17448C" w14:textId="3871977C" w:rsidR="00792B69" w:rsidRPr="00366CC7" w:rsidRDefault="00792B69" w:rsidP="00792B69">
      <w:pPr>
        <w:suppressAutoHyphens w:val="0"/>
        <w:spacing w:before="240" w:after="240" w:line="276" w:lineRule="auto"/>
        <w:jc w:val="both"/>
        <w:rPr>
          <w:b/>
          <w:color w:val="404040" w:themeColor="text1" w:themeTint="BF"/>
          <w:sz w:val="32"/>
          <w:szCs w:val="32"/>
          <w:lang w:val="en-IN" w:eastAsia="en-IN"/>
        </w:rPr>
      </w:pPr>
      <w:r w:rsidRPr="00366CC7">
        <w:rPr>
          <w:b/>
          <w:color w:val="404040" w:themeColor="text1" w:themeTint="BF"/>
          <w:sz w:val="32"/>
          <w:szCs w:val="32"/>
          <w:lang w:val="en-IN" w:eastAsia="en-IN"/>
        </w:rPr>
        <w:t>HVAC Regulation: No Longer Burned by Your Heating Bill</w:t>
      </w:r>
      <w:r w:rsidR="00366CC7">
        <w:rPr>
          <w:b/>
          <w:color w:val="404040" w:themeColor="text1" w:themeTint="BF"/>
          <w:sz w:val="32"/>
          <w:szCs w:val="32"/>
          <w:lang w:val="en-IN" w:eastAsia="en-IN"/>
        </w:rPr>
        <w:t>:</w:t>
      </w:r>
    </w:p>
    <w:p w14:paraId="2E404762" w14:textId="7F58E5A6" w:rsidR="00792B69" w:rsidRPr="000C1C07" w:rsidRDefault="00792B69" w:rsidP="00792B69">
      <w:pPr>
        <w:suppressAutoHyphens w:val="0"/>
        <w:spacing w:before="240" w:after="240" w:line="276" w:lineRule="auto"/>
        <w:jc w:val="both"/>
        <w:rPr>
          <w:color w:val="404040" w:themeColor="text1" w:themeTint="BF"/>
          <w:sz w:val="28"/>
          <w:szCs w:val="28"/>
          <w:lang w:val="en-IN" w:eastAsia="en-IN"/>
        </w:rPr>
      </w:pPr>
      <w:r w:rsidRPr="000C1C07">
        <w:rPr>
          <w:color w:val="404040" w:themeColor="text1" w:themeTint="BF"/>
          <w:sz w:val="28"/>
          <w:szCs w:val="28"/>
          <w:lang w:val="en-IN" w:eastAsia="en-IN"/>
        </w:rPr>
        <w:t xml:space="preserve">As fuel costs rise and the availability and sustainability of our resources becomes a greater concern, heating/cooling our homes efficiently is less a budgetary bonus and more of a necessity. Over the past year, smart thermostats and automated home heating systems have become more readily available and easily incorporate into any home. Heating and cooling our homes consumes an average of 50% of energy costs yearly, making daily HVAC </w:t>
      </w:r>
      <w:r w:rsidRPr="000C1C07">
        <w:rPr>
          <w:color w:val="404040" w:themeColor="text1" w:themeTint="BF"/>
          <w:sz w:val="28"/>
          <w:szCs w:val="28"/>
          <w:lang w:val="en-IN" w:eastAsia="en-IN"/>
        </w:rPr>
        <w:lastRenderedPageBreak/>
        <w:t>regulation progressively rewarding. Maintaining a substantial lead among the nearly non-existent competition, the Nest Learning Thermostat, learns your heating and cooling preferences over time, eliminating the need for programming and is accessible from your smartphone app. With automated HVAC you are able to reduce the heat when a room is unoccupied, and increase or decrease it at specific times based on your schedule and occupancy.</w:t>
      </w:r>
      <w:r w:rsidR="00366CC7" w:rsidRPr="000C1C07">
        <w:rPr>
          <w:color w:val="404040" w:themeColor="text1" w:themeTint="BF"/>
          <w:sz w:val="28"/>
          <w:szCs w:val="28"/>
          <w:lang w:val="en-IN" w:eastAsia="en-IN"/>
        </w:rPr>
        <w:t xml:space="preserve"> </w:t>
      </w:r>
    </w:p>
    <w:p w14:paraId="368CC9A7" w14:textId="51B74351" w:rsidR="00792B69" w:rsidRPr="00366CC7" w:rsidRDefault="00366CC7" w:rsidP="00792B69">
      <w:pPr>
        <w:suppressAutoHyphens w:val="0"/>
        <w:spacing w:before="240" w:after="240" w:line="276" w:lineRule="auto"/>
        <w:jc w:val="both"/>
        <w:rPr>
          <w:b/>
          <w:color w:val="404040" w:themeColor="text1" w:themeTint="BF"/>
          <w:sz w:val="32"/>
          <w:szCs w:val="32"/>
          <w:lang w:val="en-IN" w:eastAsia="en-IN"/>
        </w:rPr>
      </w:pPr>
      <w:r w:rsidRPr="00366CC7">
        <w:rPr>
          <w:b/>
          <w:color w:val="404040" w:themeColor="text1" w:themeTint="BF"/>
          <w:sz w:val="32"/>
          <w:szCs w:val="32"/>
          <w:lang w:val="en-IN" w:eastAsia="en-IN"/>
        </w:rPr>
        <w:t>Security Systems</w:t>
      </w:r>
      <w:r>
        <w:rPr>
          <w:b/>
          <w:color w:val="404040" w:themeColor="text1" w:themeTint="BF"/>
          <w:sz w:val="32"/>
          <w:szCs w:val="32"/>
          <w:lang w:val="en-IN" w:eastAsia="en-IN"/>
        </w:rPr>
        <w:t>:</w:t>
      </w:r>
    </w:p>
    <w:p w14:paraId="7AB8B9F9" w14:textId="77777777" w:rsidR="000C1C07" w:rsidRDefault="00792B69" w:rsidP="000C1C07">
      <w:pPr>
        <w:suppressAutoHyphens w:val="0"/>
        <w:spacing w:before="240" w:after="240" w:line="276" w:lineRule="auto"/>
        <w:jc w:val="both"/>
        <w:rPr>
          <w:color w:val="404040" w:themeColor="text1" w:themeTint="BF"/>
          <w:sz w:val="28"/>
          <w:szCs w:val="28"/>
          <w:lang w:val="en-IN" w:eastAsia="en-IN"/>
        </w:rPr>
      </w:pPr>
      <w:r w:rsidRPr="000C1C07">
        <w:rPr>
          <w:color w:val="404040" w:themeColor="text1" w:themeTint="BF"/>
          <w:sz w:val="28"/>
          <w:szCs w:val="28"/>
          <w:lang w:val="en-IN" w:eastAsia="en-IN"/>
        </w:rPr>
        <w:t xml:space="preserve">Who’s there? The Internet of Things. While efficiency and conservation are certainly IoT benefits, its potential to have improved control over home security is a primary focus. Smart locks, like Kwikset’s </w:t>
      </w:r>
      <w:proofErr w:type="spellStart"/>
      <w:r w:rsidRPr="000C1C07">
        <w:rPr>
          <w:color w:val="404040" w:themeColor="text1" w:themeTint="BF"/>
          <w:sz w:val="28"/>
          <w:szCs w:val="28"/>
          <w:lang w:val="en-IN" w:eastAsia="en-IN"/>
        </w:rPr>
        <w:t>Kevo</w:t>
      </w:r>
      <w:proofErr w:type="spellEnd"/>
      <w:r w:rsidRPr="000C1C07">
        <w:rPr>
          <w:color w:val="404040" w:themeColor="text1" w:themeTint="BF"/>
          <w:sz w:val="28"/>
          <w:szCs w:val="28"/>
          <w:lang w:val="en-IN" w:eastAsia="en-IN"/>
        </w:rPr>
        <w:t xml:space="preserve">, a Bluetooth enabled electronic deadbolt, and various connected home security systems, such as </w:t>
      </w:r>
      <w:proofErr w:type="spellStart"/>
      <w:r w:rsidRPr="000C1C07">
        <w:rPr>
          <w:color w:val="404040" w:themeColor="text1" w:themeTint="BF"/>
          <w:sz w:val="28"/>
          <w:szCs w:val="28"/>
          <w:lang w:val="en-IN" w:eastAsia="en-IN"/>
        </w:rPr>
        <w:t>iSmartAlarm</w:t>
      </w:r>
      <w:proofErr w:type="spellEnd"/>
      <w:r w:rsidRPr="000C1C07">
        <w:rPr>
          <w:color w:val="404040" w:themeColor="text1" w:themeTint="BF"/>
          <w:sz w:val="28"/>
          <w:szCs w:val="28"/>
          <w:lang w:val="en-IN" w:eastAsia="en-IN"/>
        </w:rPr>
        <w:t>, offer a variety of features including door and window sensors, motion detectors, video cameras and recording mechanisms. All of which are connected to a mobile device and accessible via the cloud, thus enabling you to access real-time information on the security status of your home. Naturally, there is a great deal of scrutiny regarding the level of trust in controlling your home’s security system via a mobile device, but it begs earnest exploration when weighing the potential benefits and peace of mind it provides homeowners.</w:t>
      </w:r>
    </w:p>
    <w:p w14:paraId="338D1CF1" w14:textId="77777777" w:rsidR="000C1C07" w:rsidRDefault="000C1C07">
      <w:pPr>
        <w:suppressAutoHyphens w:val="0"/>
        <w:rPr>
          <w:color w:val="404040" w:themeColor="text1" w:themeTint="BF"/>
          <w:sz w:val="28"/>
          <w:szCs w:val="28"/>
          <w:lang w:val="en-IN" w:eastAsia="en-IN"/>
        </w:rPr>
      </w:pPr>
      <w:r>
        <w:rPr>
          <w:color w:val="404040" w:themeColor="text1" w:themeTint="BF"/>
          <w:sz w:val="28"/>
          <w:szCs w:val="28"/>
          <w:lang w:val="en-IN" w:eastAsia="en-IN"/>
        </w:rPr>
        <w:br w:type="page"/>
      </w:r>
    </w:p>
    <w:p w14:paraId="2A9E23E3" w14:textId="71C7F524" w:rsidR="00792B69" w:rsidRDefault="00366CC7" w:rsidP="000C1C07">
      <w:pPr>
        <w:suppressAutoHyphens w:val="0"/>
        <w:spacing w:before="240" w:after="240" w:line="276" w:lineRule="auto"/>
        <w:jc w:val="center"/>
        <w:rPr>
          <w:b/>
          <w:sz w:val="36"/>
          <w:szCs w:val="36"/>
          <w:u w:val="single"/>
        </w:rPr>
      </w:pPr>
      <w:r w:rsidRPr="00B3408B">
        <w:rPr>
          <w:b/>
          <w:sz w:val="36"/>
          <w:szCs w:val="36"/>
          <w:u w:val="single"/>
        </w:rPr>
        <w:lastRenderedPageBreak/>
        <w:t>REFERENCES</w:t>
      </w:r>
    </w:p>
    <w:p w14:paraId="1F144803" w14:textId="77777777" w:rsidR="00B64BA3" w:rsidRPr="00B3408B" w:rsidRDefault="00B64BA3" w:rsidP="000C1C07">
      <w:pPr>
        <w:suppressAutoHyphens w:val="0"/>
        <w:spacing w:before="240" w:after="240" w:line="276" w:lineRule="auto"/>
        <w:jc w:val="center"/>
        <w:rPr>
          <w:color w:val="404040" w:themeColor="text1" w:themeTint="BF"/>
          <w:sz w:val="36"/>
          <w:szCs w:val="36"/>
          <w:u w:val="single"/>
          <w:lang w:val="en-IN" w:eastAsia="en-IN"/>
        </w:rPr>
      </w:pPr>
    </w:p>
    <w:p w14:paraId="3349BFFE" w14:textId="097074D2" w:rsidR="00B64BA3" w:rsidRPr="00B64BA3" w:rsidRDefault="00366CC7" w:rsidP="00B64BA3">
      <w:pPr>
        <w:pStyle w:val="ListParagraph"/>
        <w:numPr>
          <w:ilvl w:val="0"/>
          <w:numId w:val="21"/>
        </w:numPr>
        <w:suppressAutoHyphens w:val="0"/>
        <w:spacing w:before="240" w:after="240"/>
        <w:jc w:val="both"/>
        <w:rPr>
          <w:rStyle w:val="Hyperlink"/>
          <w:color w:val="404040" w:themeColor="text1" w:themeTint="BF"/>
          <w:sz w:val="32"/>
          <w:szCs w:val="32"/>
          <w:u w:val="none"/>
          <w:lang w:val="en-IN" w:eastAsia="en-IN"/>
        </w:rPr>
      </w:pPr>
      <w:r w:rsidRPr="00B64BA3">
        <w:rPr>
          <w:sz w:val="32"/>
          <w:szCs w:val="32"/>
          <w:lang w:val="en-IN" w:eastAsia="en-IN"/>
        </w:rPr>
        <w:t>https://learn.adafruit.com/all-the-internet-of-things-episode-four-adafruit-io</w:t>
      </w:r>
    </w:p>
    <w:p w14:paraId="35760C0E" w14:textId="203208A4" w:rsidR="00366CC7" w:rsidRPr="00B64BA3" w:rsidRDefault="00366CC7" w:rsidP="00B64BA3">
      <w:pPr>
        <w:pStyle w:val="ListParagraph"/>
        <w:numPr>
          <w:ilvl w:val="0"/>
          <w:numId w:val="11"/>
        </w:numPr>
        <w:suppressAutoHyphens w:val="0"/>
        <w:spacing w:before="240" w:after="240"/>
        <w:jc w:val="both"/>
        <w:rPr>
          <w:color w:val="404040" w:themeColor="text1" w:themeTint="BF"/>
          <w:sz w:val="32"/>
          <w:szCs w:val="32"/>
          <w:lang w:val="en-IN" w:eastAsia="en-IN"/>
        </w:rPr>
      </w:pPr>
      <w:r w:rsidRPr="00B64BA3">
        <w:rPr>
          <w:sz w:val="32"/>
          <w:szCs w:val="32"/>
          <w:lang w:val="en-IN" w:eastAsia="en-IN"/>
        </w:rPr>
        <w:t>https://www.researchgate.net/publication/221270872_Amarino_A_toolkit_for_the_rapid_prototyping_of_mobile_ubiquitous_computing</w:t>
      </w:r>
    </w:p>
    <w:p w14:paraId="0BDE2E1E" w14:textId="09E14C35" w:rsidR="00366CC7" w:rsidRDefault="00366CC7" w:rsidP="00366CC7">
      <w:pPr>
        <w:pStyle w:val="ListParagraph"/>
        <w:numPr>
          <w:ilvl w:val="0"/>
          <w:numId w:val="11"/>
        </w:numPr>
        <w:suppressAutoHyphens w:val="0"/>
        <w:spacing w:before="240" w:after="240"/>
        <w:jc w:val="both"/>
        <w:rPr>
          <w:color w:val="404040" w:themeColor="text1" w:themeTint="BF"/>
          <w:sz w:val="32"/>
          <w:szCs w:val="32"/>
          <w:lang w:val="en-IN" w:eastAsia="en-IN"/>
        </w:rPr>
      </w:pPr>
      <w:r w:rsidRPr="00B64BA3">
        <w:rPr>
          <w:sz w:val="32"/>
          <w:szCs w:val="32"/>
          <w:lang w:val="en-IN" w:eastAsia="en-IN"/>
        </w:rPr>
        <w:t>https://search.arduino.cc/search?q=home%20automation%20arduino&amp;tab=projecthub</w:t>
      </w:r>
    </w:p>
    <w:p w14:paraId="75AAC0F8" w14:textId="2BA3E655" w:rsidR="00366CC7" w:rsidRDefault="00366CC7" w:rsidP="00366CC7">
      <w:pPr>
        <w:pStyle w:val="ListParagraph"/>
        <w:numPr>
          <w:ilvl w:val="0"/>
          <w:numId w:val="11"/>
        </w:numPr>
        <w:suppressAutoHyphens w:val="0"/>
        <w:spacing w:before="240" w:after="240"/>
        <w:jc w:val="both"/>
        <w:rPr>
          <w:color w:val="404040" w:themeColor="text1" w:themeTint="BF"/>
          <w:sz w:val="32"/>
          <w:szCs w:val="32"/>
          <w:lang w:val="en-IN" w:eastAsia="en-IN"/>
        </w:rPr>
      </w:pPr>
      <w:r w:rsidRPr="00B64BA3">
        <w:rPr>
          <w:sz w:val="32"/>
          <w:szCs w:val="32"/>
          <w:lang w:val="en-IN" w:eastAsia="en-IN"/>
        </w:rPr>
        <w:t>https://github.com/search?q=home+automation</w:t>
      </w:r>
    </w:p>
    <w:p w14:paraId="6E8F9132" w14:textId="50B33FA8" w:rsidR="00366CC7" w:rsidRDefault="00366CC7" w:rsidP="00366CC7">
      <w:pPr>
        <w:pStyle w:val="ListParagraph"/>
        <w:numPr>
          <w:ilvl w:val="0"/>
          <w:numId w:val="11"/>
        </w:numPr>
        <w:suppressAutoHyphens w:val="0"/>
        <w:spacing w:before="240" w:after="240"/>
        <w:jc w:val="both"/>
        <w:rPr>
          <w:color w:val="404040" w:themeColor="text1" w:themeTint="BF"/>
          <w:sz w:val="32"/>
          <w:szCs w:val="32"/>
          <w:lang w:val="en-IN" w:eastAsia="en-IN"/>
        </w:rPr>
      </w:pPr>
      <w:r w:rsidRPr="00B64BA3">
        <w:rPr>
          <w:sz w:val="32"/>
          <w:szCs w:val="32"/>
          <w:lang w:val="en-IN" w:eastAsia="en-IN"/>
        </w:rPr>
        <w:t>https://www.electronicshub.org/home-automation-projects/</w:t>
      </w:r>
    </w:p>
    <w:p w14:paraId="76A6C239" w14:textId="3C22CC90" w:rsidR="00366CC7" w:rsidRDefault="00366CC7" w:rsidP="00366CC7">
      <w:pPr>
        <w:pStyle w:val="ListParagraph"/>
        <w:numPr>
          <w:ilvl w:val="0"/>
          <w:numId w:val="11"/>
        </w:numPr>
        <w:suppressAutoHyphens w:val="0"/>
        <w:spacing w:before="240" w:after="240"/>
        <w:jc w:val="both"/>
        <w:rPr>
          <w:color w:val="404040" w:themeColor="text1" w:themeTint="BF"/>
          <w:sz w:val="32"/>
          <w:szCs w:val="32"/>
          <w:lang w:val="en-IN" w:eastAsia="en-IN"/>
        </w:rPr>
      </w:pPr>
      <w:r w:rsidRPr="00B64BA3">
        <w:rPr>
          <w:sz w:val="32"/>
          <w:szCs w:val="32"/>
          <w:lang w:val="en-IN" w:eastAsia="en-IN"/>
        </w:rPr>
        <w:t>https://iotcircuithub.com/nodemcu-esp8266-blynk-home-automation/</w:t>
      </w:r>
    </w:p>
    <w:p w14:paraId="5E8C3621" w14:textId="77777777" w:rsidR="00366CC7" w:rsidRPr="00366CC7" w:rsidRDefault="00366CC7" w:rsidP="00366CC7">
      <w:pPr>
        <w:suppressAutoHyphens w:val="0"/>
        <w:spacing w:before="240" w:after="240"/>
        <w:jc w:val="both"/>
        <w:rPr>
          <w:color w:val="404040" w:themeColor="text1" w:themeTint="BF"/>
          <w:sz w:val="32"/>
          <w:szCs w:val="32"/>
          <w:lang w:val="en-IN" w:eastAsia="en-IN"/>
        </w:rPr>
      </w:pPr>
    </w:p>
    <w:p w14:paraId="73789845" w14:textId="39940091" w:rsidR="00792B69" w:rsidRPr="00D56906" w:rsidRDefault="00D56906" w:rsidP="00D56906">
      <w:pPr>
        <w:suppressAutoHyphens w:val="0"/>
        <w:spacing w:before="240" w:after="240" w:line="276" w:lineRule="auto"/>
        <w:jc w:val="center"/>
        <w:rPr>
          <w:b/>
          <w:color w:val="404040" w:themeColor="text1" w:themeTint="BF"/>
          <w:sz w:val="40"/>
          <w:szCs w:val="40"/>
          <w:lang w:val="en-IN" w:eastAsia="en-IN"/>
        </w:rPr>
      </w:pPr>
      <w:r w:rsidRPr="00D56906">
        <w:rPr>
          <w:b/>
          <w:color w:val="404040" w:themeColor="text1" w:themeTint="BF"/>
          <w:sz w:val="40"/>
          <w:szCs w:val="40"/>
          <w:lang w:val="en-IN" w:eastAsia="en-IN"/>
        </w:rPr>
        <w:t>***</w:t>
      </w:r>
    </w:p>
    <w:sectPr w:rsidR="00792B69" w:rsidRPr="00D56906" w:rsidSect="00C44B23">
      <w:footerReference w:type="default" r:id="rId19"/>
      <w:pgSz w:w="11906" w:h="16838" w:code="9"/>
      <w:pgMar w:top="1451" w:right="821" w:bottom="1451" w:left="911"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AFEB0" w14:textId="77777777" w:rsidR="000E286F" w:rsidRDefault="000E286F" w:rsidP="00FD2181">
      <w:r>
        <w:separator/>
      </w:r>
    </w:p>
  </w:endnote>
  <w:endnote w:type="continuationSeparator" w:id="0">
    <w:p w14:paraId="60A7E1EB" w14:textId="77777777" w:rsidR="000E286F" w:rsidRDefault="000E286F" w:rsidP="00FD2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2766935"/>
      <w:docPartObj>
        <w:docPartGallery w:val="Page Numbers (Bottom of Page)"/>
        <w:docPartUnique/>
      </w:docPartObj>
    </w:sdtPr>
    <w:sdtEndPr>
      <w:rPr>
        <w:noProof/>
      </w:rPr>
    </w:sdtEndPr>
    <w:sdtContent>
      <w:p w14:paraId="53AC5B1A" w14:textId="32DF3DB8" w:rsidR="00D56906" w:rsidRDefault="00D56906">
        <w:pPr>
          <w:pStyle w:val="Footer"/>
          <w:jc w:val="right"/>
        </w:pPr>
        <w:r>
          <w:fldChar w:fldCharType="begin"/>
        </w:r>
        <w:r>
          <w:instrText xml:space="preserve"> PAGE   \* MERGEFORMAT </w:instrText>
        </w:r>
        <w:r>
          <w:fldChar w:fldCharType="separate"/>
        </w:r>
        <w:r w:rsidR="00657B08">
          <w:rPr>
            <w:noProof/>
          </w:rPr>
          <w:t>17</w:t>
        </w:r>
        <w:r>
          <w:rPr>
            <w:noProof/>
          </w:rPr>
          <w:fldChar w:fldCharType="end"/>
        </w:r>
      </w:p>
    </w:sdtContent>
  </w:sdt>
  <w:p w14:paraId="69A340A5" w14:textId="77777777" w:rsidR="00C10310" w:rsidRDefault="00C10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F2FF2" w14:textId="77777777" w:rsidR="000E286F" w:rsidRDefault="000E286F" w:rsidP="00FD2181">
      <w:r>
        <w:separator/>
      </w:r>
    </w:p>
  </w:footnote>
  <w:footnote w:type="continuationSeparator" w:id="0">
    <w:p w14:paraId="7568BEE9" w14:textId="77777777" w:rsidR="000E286F" w:rsidRDefault="000E286F" w:rsidP="00FD21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0000002"/>
    <w:multiLevelType w:val="singleLevel"/>
    <w:tmpl w:val="00000002"/>
    <w:name w:val="WW8Num8"/>
    <w:lvl w:ilvl="0">
      <w:start w:val="1"/>
      <w:numFmt w:val="decimal"/>
      <w:lvlText w:val="%1."/>
      <w:lvlJc w:val="left"/>
      <w:pPr>
        <w:tabs>
          <w:tab w:val="num" w:pos="1080"/>
        </w:tabs>
        <w:ind w:left="1080" w:hanging="360"/>
      </w:p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B83D9A"/>
    <w:multiLevelType w:val="hybridMultilevel"/>
    <w:tmpl w:val="E2BA98B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2368"/>
    <w:multiLevelType w:val="hybridMultilevel"/>
    <w:tmpl w:val="0F0E041E"/>
    <w:lvl w:ilvl="0" w:tplc="51F6CE7A">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03395"/>
    <w:multiLevelType w:val="hybridMultilevel"/>
    <w:tmpl w:val="8E36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47270"/>
    <w:multiLevelType w:val="hybridMultilevel"/>
    <w:tmpl w:val="8E36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C338C"/>
    <w:multiLevelType w:val="hybridMultilevel"/>
    <w:tmpl w:val="6C4073F4"/>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B3096C"/>
    <w:multiLevelType w:val="hybridMultilevel"/>
    <w:tmpl w:val="4F106C7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0EC046F"/>
    <w:multiLevelType w:val="hybridMultilevel"/>
    <w:tmpl w:val="AE1E3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35571B"/>
    <w:multiLevelType w:val="hybridMultilevel"/>
    <w:tmpl w:val="CFE62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4A48AB"/>
    <w:multiLevelType w:val="hybridMultilevel"/>
    <w:tmpl w:val="079EB700"/>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2" w15:restartNumberingAfterBreak="0">
    <w:nsid w:val="4DE062F9"/>
    <w:multiLevelType w:val="hybridMultilevel"/>
    <w:tmpl w:val="6D467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E31441"/>
    <w:multiLevelType w:val="hybridMultilevel"/>
    <w:tmpl w:val="D92CFC9C"/>
    <w:lvl w:ilvl="0" w:tplc="0FD23BA0">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BA643DD"/>
    <w:multiLevelType w:val="hybridMultilevel"/>
    <w:tmpl w:val="5C6E6DE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DE6D3B"/>
    <w:multiLevelType w:val="hybridMultilevel"/>
    <w:tmpl w:val="2830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D35C49"/>
    <w:multiLevelType w:val="hybridMultilevel"/>
    <w:tmpl w:val="648486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0A54149"/>
    <w:multiLevelType w:val="hybridMultilevel"/>
    <w:tmpl w:val="BF906830"/>
    <w:lvl w:ilvl="0" w:tplc="DB2258D2">
      <w:start w:val="1"/>
      <w:numFmt w:val="bullet"/>
      <w:lvlText w:val=""/>
      <w:lvlJc w:val="left"/>
      <w:pPr>
        <w:tabs>
          <w:tab w:val="num" w:pos="1440"/>
        </w:tabs>
        <w:ind w:left="144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2AE4A98"/>
    <w:multiLevelType w:val="hybridMultilevel"/>
    <w:tmpl w:val="D29EA058"/>
    <w:lvl w:ilvl="0" w:tplc="DB2258D2">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D823AF9"/>
    <w:multiLevelType w:val="hybridMultilevel"/>
    <w:tmpl w:val="3B7C90A8"/>
    <w:lvl w:ilvl="0" w:tplc="134A6434">
      <w:start w:val="1"/>
      <w:numFmt w:val="bullet"/>
      <w:lvlText w:val="•"/>
      <w:lvlJc w:val="left"/>
      <w:pPr>
        <w:tabs>
          <w:tab w:val="num" w:pos="720"/>
        </w:tabs>
        <w:ind w:left="720" w:hanging="360"/>
      </w:pPr>
      <w:rPr>
        <w:rFonts w:ascii="Arial" w:hAnsi="Arial" w:hint="default"/>
      </w:rPr>
    </w:lvl>
    <w:lvl w:ilvl="1" w:tplc="B32C4A28" w:tentative="1">
      <w:start w:val="1"/>
      <w:numFmt w:val="bullet"/>
      <w:lvlText w:val="•"/>
      <w:lvlJc w:val="left"/>
      <w:pPr>
        <w:tabs>
          <w:tab w:val="num" w:pos="1440"/>
        </w:tabs>
        <w:ind w:left="1440" w:hanging="360"/>
      </w:pPr>
      <w:rPr>
        <w:rFonts w:ascii="Arial" w:hAnsi="Arial" w:hint="default"/>
      </w:rPr>
    </w:lvl>
    <w:lvl w:ilvl="2" w:tplc="6B74DA32" w:tentative="1">
      <w:start w:val="1"/>
      <w:numFmt w:val="bullet"/>
      <w:lvlText w:val="•"/>
      <w:lvlJc w:val="left"/>
      <w:pPr>
        <w:tabs>
          <w:tab w:val="num" w:pos="2160"/>
        </w:tabs>
        <w:ind w:left="2160" w:hanging="360"/>
      </w:pPr>
      <w:rPr>
        <w:rFonts w:ascii="Arial" w:hAnsi="Arial" w:hint="default"/>
      </w:rPr>
    </w:lvl>
    <w:lvl w:ilvl="3" w:tplc="336ADCA4" w:tentative="1">
      <w:start w:val="1"/>
      <w:numFmt w:val="bullet"/>
      <w:lvlText w:val="•"/>
      <w:lvlJc w:val="left"/>
      <w:pPr>
        <w:tabs>
          <w:tab w:val="num" w:pos="2880"/>
        </w:tabs>
        <w:ind w:left="2880" w:hanging="360"/>
      </w:pPr>
      <w:rPr>
        <w:rFonts w:ascii="Arial" w:hAnsi="Arial" w:hint="default"/>
      </w:rPr>
    </w:lvl>
    <w:lvl w:ilvl="4" w:tplc="2B8CF53C" w:tentative="1">
      <w:start w:val="1"/>
      <w:numFmt w:val="bullet"/>
      <w:lvlText w:val="•"/>
      <w:lvlJc w:val="left"/>
      <w:pPr>
        <w:tabs>
          <w:tab w:val="num" w:pos="3600"/>
        </w:tabs>
        <w:ind w:left="3600" w:hanging="360"/>
      </w:pPr>
      <w:rPr>
        <w:rFonts w:ascii="Arial" w:hAnsi="Arial" w:hint="default"/>
      </w:rPr>
    </w:lvl>
    <w:lvl w:ilvl="5" w:tplc="9948EC04" w:tentative="1">
      <w:start w:val="1"/>
      <w:numFmt w:val="bullet"/>
      <w:lvlText w:val="•"/>
      <w:lvlJc w:val="left"/>
      <w:pPr>
        <w:tabs>
          <w:tab w:val="num" w:pos="4320"/>
        </w:tabs>
        <w:ind w:left="4320" w:hanging="360"/>
      </w:pPr>
      <w:rPr>
        <w:rFonts w:ascii="Arial" w:hAnsi="Arial" w:hint="default"/>
      </w:rPr>
    </w:lvl>
    <w:lvl w:ilvl="6" w:tplc="FC8A0178" w:tentative="1">
      <w:start w:val="1"/>
      <w:numFmt w:val="bullet"/>
      <w:lvlText w:val="•"/>
      <w:lvlJc w:val="left"/>
      <w:pPr>
        <w:tabs>
          <w:tab w:val="num" w:pos="5040"/>
        </w:tabs>
        <w:ind w:left="5040" w:hanging="360"/>
      </w:pPr>
      <w:rPr>
        <w:rFonts w:ascii="Arial" w:hAnsi="Arial" w:hint="default"/>
      </w:rPr>
    </w:lvl>
    <w:lvl w:ilvl="7" w:tplc="BECC09E8" w:tentative="1">
      <w:start w:val="1"/>
      <w:numFmt w:val="bullet"/>
      <w:lvlText w:val="•"/>
      <w:lvlJc w:val="left"/>
      <w:pPr>
        <w:tabs>
          <w:tab w:val="num" w:pos="5760"/>
        </w:tabs>
        <w:ind w:left="5760" w:hanging="360"/>
      </w:pPr>
      <w:rPr>
        <w:rFonts w:ascii="Arial" w:hAnsi="Arial" w:hint="default"/>
      </w:rPr>
    </w:lvl>
    <w:lvl w:ilvl="8" w:tplc="57B0502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18"/>
  </w:num>
  <w:num w:numId="5">
    <w:abstractNumId w:val="14"/>
  </w:num>
  <w:num w:numId="6">
    <w:abstractNumId w:val="17"/>
  </w:num>
  <w:num w:numId="7">
    <w:abstractNumId w:val="3"/>
  </w:num>
  <w:num w:numId="8">
    <w:abstractNumId w:val="19"/>
  </w:num>
  <w:num w:numId="9">
    <w:abstractNumId w:val="15"/>
  </w:num>
  <w:num w:numId="10">
    <w:abstractNumId w:val="6"/>
  </w:num>
  <w:num w:numId="11">
    <w:abstractNumId w:val="9"/>
  </w:num>
  <w:num w:numId="12">
    <w:abstractNumId w:val="5"/>
  </w:num>
  <w:num w:numId="13">
    <w:abstractNumId w:val="7"/>
  </w:num>
  <w:num w:numId="14">
    <w:abstractNumId w:val="4"/>
  </w:num>
  <w:num w:numId="15">
    <w:abstractNumId w:val="10"/>
  </w:num>
  <w:num w:numId="16">
    <w:abstractNumId w:val="1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508"/>
    <w:rsid w:val="00027885"/>
    <w:rsid w:val="00027EF9"/>
    <w:rsid w:val="00035BD7"/>
    <w:rsid w:val="000C1C07"/>
    <w:rsid w:val="000E286F"/>
    <w:rsid w:val="000E439D"/>
    <w:rsid w:val="000F5CCD"/>
    <w:rsid w:val="000F5D8D"/>
    <w:rsid w:val="00140707"/>
    <w:rsid w:val="001636F2"/>
    <w:rsid w:val="00183A14"/>
    <w:rsid w:val="002070B3"/>
    <w:rsid w:val="002341CC"/>
    <w:rsid w:val="002645E0"/>
    <w:rsid w:val="00264FF5"/>
    <w:rsid w:val="00270B8A"/>
    <w:rsid w:val="002741A7"/>
    <w:rsid w:val="002B3CBF"/>
    <w:rsid w:val="002C1B61"/>
    <w:rsid w:val="002C43B4"/>
    <w:rsid w:val="003159E4"/>
    <w:rsid w:val="00337D62"/>
    <w:rsid w:val="00342A2D"/>
    <w:rsid w:val="00366CC7"/>
    <w:rsid w:val="00372D70"/>
    <w:rsid w:val="00381BB8"/>
    <w:rsid w:val="00383297"/>
    <w:rsid w:val="003A14EA"/>
    <w:rsid w:val="003B0616"/>
    <w:rsid w:val="003B0F03"/>
    <w:rsid w:val="003D41FF"/>
    <w:rsid w:val="00414D4D"/>
    <w:rsid w:val="00417C22"/>
    <w:rsid w:val="00432F3A"/>
    <w:rsid w:val="004962F5"/>
    <w:rsid w:val="004B2103"/>
    <w:rsid w:val="004C2166"/>
    <w:rsid w:val="004E7447"/>
    <w:rsid w:val="00504F27"/>
    <w:rsid w:val="00515D28"/>
    <w:rsid w:val="00533C70"/>
    <w:rsid w:val="005373AE"/>
    <w:rsid w:val="0054085F"/>
    <w:rsid w:val="00564E2B"/>
    <w:rsid w:val="0057243B"/>
    <w:rsid w:val="00597BB5"/>
    <w:rsid w:val="00641F7E"/>
    <w:rsid w:val="0064580F"/>
    <w:rsid w:val="0065366C"/>
    <w:rsid w:val="00657B08"/>
    <w:rsid w:val="00673542"/>
    <w:rsid w:val="007255D3"/>
    <w:rsid w:val="007341B3"/>
    <w:rsid w:val="00743235"/>
    <w:rsid w:val="00771317"/>
    <w:rsid w:val="00777F35"/>
    <w:rsid w:val="00792B69"/>
    <w:rsid w:val="007D71E0"/>
    <w:rsid w:val="007E15F6"/>
    <w:rsid w:val="007E419E"/>
    <w:rsid w:val="00814564"/>
    <w:rsid w:val="00834929"/>
    <w:rsid w:val="00835B76"/>
    <w:rsid w:val="00841A44"/>
    <w:rsid w:val="008468CD"/>
    <w:rsid w:val="0085239D"/>
    <w:rsid w:val="00863F37"/>
    <w:rsid w:val="00870CFC"/>
    <w:rsid w:val="008A59FF"/>
    <w:rsid w:val="008F3597"/>
    <w:rsid w:val="00900244"/>
    <w:rsid w:val="00901C1B"/>
    <w:rsid w:val="00903F2A"/>
    <w:rsid w:val="009049FB"/>
    <w:rsid w:val="00910397"/>
    <w:rsid w:val="009E7D51"/>
    <w:rsid w:val="00A14D93"/>
    <w:rsid w:val="00A27F34"/>
    <w:rsid w:val="00A71317"/>
    <w:rsid w:val="00A74D2A"/>
    <w:rsid w:val="00A75508"/>
    <w:rsid w:val="00AA29E5"/>
    <w:rsid w:val="00AB1FB0"/>
    <w:rsid w:val="00AF264A"/>
    <w:rsid w:val="00B3408B"/>
    <w:rsid w:val="00B46854"/>
    <w:rsid w:val="00B64BA3"/>
    <w:rsid w:val="00B722A4"/>
    <w:rsid w:val="00BD0D2F"/>
    <w:rsid w:val="00BE16C0"/>
    <w:rsid w:val="00BE3582"/>
    <w:rsid w:val="00BF3071"/>
    <w:rsid w:val="00C10310"/>
    <w:rsid w:val="00C44B23"/>
    <w:rsid w:val="00C47610"/>
    <w:rsid w:val="00C95388"/>
    <w:rsid w:val="00CE34F2"/>
    <w:rsid w:val="00D43E95"/>
    <w:rsid w:val="00D56906"/>
    <w:rsid w:val="00D65B52"/>
    <w:rsid w:val="00D72A51"/>
    <w:rsid w:val="00DC104F"/>
    <w:rsid w:val="00E20E89"/>
    <w:rsid w:val="00E22A0B"/>
    <w:rsid w:val="00E45944"/>
    <w:rsid w:val="00E50333"/>
    <w:rsid w:val="00E567A6"/>
    <w:rsid w:val="00EC093E"/>
    <w:rsid w:val="00EC6204"/>
    <w:rsid w:val="00F309D5"/>
    <w:rsid w:val="00FB27A6"/>
    <w:rsid w:val="00FC7965"/>
    <w:rsid w:val="00FD0893"/>
    <w:rsid w:val="00FD21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43858C"/>
  <w15:chartTrackingRefBased/>
  <w15:docId w15:val="{FB87DF0F-EC73-4ADF-84B3-DFC5C417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n-US" w:eastAsia="ar-SA"/>
    </w:rPr>
  </w:style>
  <w:style w:type="paragraph" w:styleId="Heading1">
    <w:name w:val="heading 1"/>
    <w:basedOn w:val="Normal"/>
    <w:next w:val="Normal"/>
    <w:qFormat/>
    <w:pPr>
      <w:keepNext/>
      <w:numPr>
        <w:numId w:val="1"/>
      </w:numPr>
      <w:jc w:val="both"/>
      <w:outlineLvl w:val="0"/>
    </w:pPr>
    <w:rPr>
      <w:b/>
      <w:bCs/>
      <w:sz w:val="28"/>
    </w:rPr>
  </w:style>
  <w:style w:type="paragraph" w:styleId="Heading2">
    <w:name w:val="heading 2"/>
    <w:basedOn w:val="Normal"/>
    <w:next w:val="Normal"/>
    <w:qFormat/>
    <w:pPr>
      <w:keepNext/>
      <w:numPr>
        <w:ilvl w:val="1"/>
        <w:numId w:val="1"/>
      </w:numPr>
      <w:spacing w:before="240" w:after="60"/>
      <w:outlineLvl w:val="1"/>
    </w:pPr>
    <w:rPr>
      <w:b/>
      <w:bCs/>
      <w:szCs w:val="28"/>
    </w:rPr>
  </w:style>
  <w:style w:type="paragraph" w:styleId="Heading3">
    <w:name w:val="heading 3"/>
    <w:basedOn w:val="Normal"/>
    <w:next w:val="Normal"/>
    <w:qFormat/>
    <w:pPr>
      <w:keepNext/>
      <w:numPr>
        <w:ilvl w:val="2"/>
        <w:numId w:val="1"/>
      </w:numPr>
      <w:spacing w:before="240" w:after="60"/>
      <w:outlineLvl w:val="2"/>
    </w:pPr>
    <w:rPr>
      <w:b/>
      <w:bCs/>
      <w:cap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Times New Roman" w:hAnsi="Times New Roman" w:cs="Times New Roman"/>
    </w:rPr>
  </w:style>
  <w:style w:type="character" w:customStyle="1" w:styleId="WW8Num4z0">
    <w:name w:val="WW8Num4z0"/>
    <w:rPr>
      <w:rFonts w:ascii="Times New Roman" w:hAnsi="Times New Roman" w:cs="Times New Roman"/>
    </w:rPr>
  </w:style>
  <w:style w:type="character" w:customStyle="1" w:styleId="WW8Num12z0">
    <w:name w:val="WW8Num12z0"/>
    <w:rPr>
      <w:rFonts w:ascii="Times New Roman" w:hAnsi="Times New Roman" w:cs="Times New Roman"/>
    </w:rPr>
  </w:style>
  <w:style w:type="character" w:customStyle="1" w:styleId="WW8Num16z0">
    <w:name w:val="WW8Num16z0"/>
    <w:rPr>
      <w:b/>
    </w:rPr>
  </w:style>
  <w:style w:type="character" w:customStyle="1" w:styleId="WW8Num17z0">
    <w:name w:val="WW8Num17z0"/>
    <w:rPr>
      <w:rFonts w:ascii="Times New Roman" w:hAnsi="Times New Roman" w:cs="Times New Roman"/>
    </w:rPr>
  </w:style>
  <w:style w:type="character" w:customStyle="1" w:styleId="WW8Num22z0">
    <w:name w:val="WW8Num22z0"/>
    <w:rPr>
      <w:i w:val="0"/>
    </w:rPr>
  </w:style>
  <w:style w:type="character" w:customStyle="1" w:styleId="WW8Num23z0">
    <w:name w:val="WW8Num23z0"/>
    <w:rPr>
      <w:rFonts w:ascii="Times New Roman" w:eastAsia="Times New Roman" w:hAnsi="Times New Roman" w:cs="Times New Roman"/>
      <w:b/>
    </w:rPr>
  </w:style>
  <w:style w:type="character" w:customStyle="1" w:styleId="CharChar1">
    <w:name w:val="Char Char1"/>
    <w:rPr>
      <w:sz w:val="24"/>
      <w:szCs w:val="24"/>
    </w:rPr>
  </w:style>
  <w:style w:type="character" w:customStyle="1" w:styleId="CharChar">
    <w:name w:val="Char Char"/>
    <w:rPr>
      <w:sz w:val="24"/>
      <w:szCs w:val="24"/>
    </w:r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NumberingSymbols">
    <w:name w:val="Numbering Symbols"/>
  </w:style>
  <w:style w:type="character" w:customStyle="1" w:styleId="Quotation">
    <w:name w:val="Quotation"/>
    <w:rPr>
      <w:i/>
      <w:iCs/>
    </w:rPr>
  </w:style>
  <w:style w:type="paragraph" w:customStyle="1" w:styleId="Heading">
    <w:name w:val="Heading"/>
    <w:basedOn w:val="Normal"/>
    <w:next w:val="BodyText"/>
    <w:pPr>
      <w:keepNext/>
      <w:spacing w:before="240" w:after="120"/>
    </w:pPr>
    <w:rPr>
      <w:rFonts w:ascii="Arial" w:eastAsia="Lucida Sans Unicode" w:hAnsi="Arial" w:cs="Mangal"/>
      <w:sz w:val="28"/>
      <w:szCs w:val="28"/>
    </w:rPr>
  </w:style>
  <w:style w:type="paragraph" w:styleId="BodyText">
    <w:name w:val="Body Text"/>
    <w:basedOn w:val="Normal"/>
    <w:pPr>
      <w:jc w:val="both"/>
    </w:pPr>
    <w:rPr>
      <w:lang w:val="tr-TR"/>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PlainText">
    <w:name w:val="Plain Text"/>
    <w:basedOn w:val="Normal"/>
    <w:link w:val="PlainTextChar"/>
    <w:rPr>
      <w:rFonts w:cs="Courier New"/>
      <w:szCs w:val="20"/>
      <w:lang w:val="tr-TR"/>
    </w:rPr>
  </w:style>
  <w:style w:type="paragraph" w:styleId="BodyText2">
    <w:name w:val="Body Text 2"/>
    <w:basedOn w:val="Normal"/>
    <w:pPr>
      <w:autoSpaceDE w:val="0"/>
      <w:spacing w:line="360" w:lineRule="auto"/>
      <w:jc w:val="both"/>
    </w:pPr>
    <w:rPr>
      <w:color w:val="FF0000"/>
      <w:szCs w:val="20"/>
    </w:rPr>
  </w:style>
  <w:style w:type="paragraph" w:styleId="ListParagraph">
    <w:name w:val="List Paragraph"/>
    <w:basedOn w:val="Normal"/>
    <w:qFormat/>
    <w:pPr>
      <w:spacing w:after="200" w:line="276" w:lineRule="auto"/>
      <w:ind w:left="720"/>
    </w:pPr>
    <w:rPr>
      <w:rFonts w:ascii="Calibri" w:hAnsi="Calibri" w:cs="Calibri"/>
      <w:sz w:val="22"/>
      <w:szCs w:val="22"/>
    </w:rPr>
  </w:style>
  <w:style w:type="paragraph" w:styleId="Header">
    <w:name w:val="header"/>
    <w:basedOn w:val="Normal"/>
    <w:pPr>
      <w:tabs>
        <w:tab w:val="center" w:pos="4680"/>
        <w:tab w:val="right" w:pos="9360"/>
      </w:tabs>
    </w:pPr>
  </w:style>
  <w:style w:type="paragraph" w:styleId="Footer">
    <w:name w:val="footer"/>
    <w:basedOn w:val="Normal"/>
    <w:link w:val="FooterChar"/>
    <w:uiPriority w:val="99"/>
    <w:pPr>
      <w:tabs>
        <w:tab w:val="center" w:pos="4680"/>
        <w:tab w:val="right" w:pos="9360"/>
      </w:tabs>
    </w:pPr>
  </w:style>
  <w:style w:type="paragraph" w:customStyle="1" w:styleId="Framecontents">
    <w:name w:val="Frame contents"/>
    <w:basedOn w:val="BodyText"/>
  </w:style>
  <w:style w:type="paragraph" w:customStyle="1" w:styleId="Quotations">
    <w:name w:val="Quotations"/>
    <w:basedOn w:val="Normal"/>
    <w:pPr>
      <w:spacing w:after="283"/>
      <w:ind w:left="567" w:right="567"/>
    </w:pPr>
  </w:style>
  <w:style w:type="paragraph" w:customStyle="1" w:styleId="Default">
    <w:name w:val="Default"/>
    <w:rsid w:val="00AA29E5"/>
    <w:pPr>
      <w:autoSpaceDE w:val="0"/>
      <w:autoSpaceDN w:val="0"/>
      <w:adjustRightInd w:val="0"/>
    </w:pPr>
    <w:rPr>
      <w:rFonts w:ascii="Palatino Linotype" w:hAnsi="Palatino Linotype" w:cs="Palatino Linotype"/>
      <w:color w:val="000000"/>
      <w:sz w:val="24"/>
      <w:szCs w:val="24"/>
    </w:rPr>
  </w:style>
  <w:style w:type="paragraph" w:customStyle="1" w:styleId="has-text-align-right">
    <w:name w:val="has-text-align-right"/>
    <w:basedOn w:val="Normal"/>
    <w:rsid w:val="007341B3"/>
    <w:pPr>
      <w:suppressAutoHyphens w:val="0"/>
      <w:spacing w:before="100" w:beforeAutospacing="1" w:after="100" w:afterAutospacing="1"/>
    </w:pPr>
    <w:rPr>
      <w:lang w:val="en-IN" w:eastAsia="en-GB"/>
    </w:rPr>
  </w:style>
  <w:style w:type="paragraph" w:styleId="NormalWeb">
    <w:name w:val="Normal (Web)"/>
    <w:basedOn w:val="Normal"/>
    <w:uiPriority w:val="99"/>
    <w:unhideWhenUsed/>
    <w:rsid w:val="007341B3"/>
    <w:pPr>
      <w:suppressAutoHyphens w:val="0"/>
      <w:spacing w:before="100" w:beforeAutospacing="1" w:after="100" w:afterAutospacing="1"/>
    </w:pPr>
    <w:rPr>
      <w:lang w:val="en-IN" w:eastAsia="en-GB"/>
    </w:rPr>
  </w:style>
  <w:style w:type="character" w:customStyle="1" w:styleId="FooterChar">
    <w:name w:val="Footer Char"/>
    <w:basedOn w:val="DefaultParagraphFont"/>
    <w:link w:val="Footer"/>
    <w:uiPriority w:val="99"/>
    <w:rsid w:val="00337D62"/>
    <w:rPr>
      <w:sz w:val="24"/>
      <w:szCs w:val="24"/>
      <w:lang w:val="en-US" w:eastAsia="ar-SA"/>
    </w:rPr>
  </w:style>
  <w:style w:type="character" w:customStyle="1" w:styleId="PlainTextChar">
    <w:name w:val="Plain Text Char"/>
    <w:basedOn w:val="DefaultParagraphFont"/>
    <w:link w:val="PlainText"/>
    <w:rsid w:val="002741A7"/>
    <w:rPr>
      <w:rFonts w:cs="Courier New"/>
      <w:sz w:val="24"/>
      <w:lang w:val="tr-TR"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7227">
      <w:bodyDiv w:val="1"/>
      <w:marLeft w:val="0"/>
      <w:marRight w:val="0"/>
      <w:marTop w:val="0"/>
      <w:marBottom w:val="0"/>
      <w:divBdr>
        <w:top w:val="none" w:sz="0" w:space="0" w:color="auto"/>
        <w:left w:val="none" w:sz="0" w:space="0" w:color="auto"/>
        <w:bottom w:val="none" w:sz="0" w:space="0" w:color="auto"/>
        <w:right w:val="none" w:sz="0" w:space="0" w:color="auto"/>
      </w:divBdr>
    </w:div>
    <w:div w:id="464396660">
      <w:bodyDiv w:val="1"/>
      <w:marLeft w:val="0"/>
      <w:marRight w:val="0"/>
      <w:marTop w:val="0"/>
      <w:marBottom w:val="0"/>
      <w:divBdr>
        <w:top w:val="none" w:sz="0" w:space="0" w:color="auto"/>
        <w:left w:val="none" w:sz="0" w:space="0" w:color="auto"/>
        <w:bottom w:val="none" w:sz="0" w:space="0" w:color="auto"/>
        <w:right w:val="none" w:sz="0" w:space="0" w:color="auto"/>
      </w:divBdr>
    </w:div>
    <w:div w:id="516163203">
      <w:bodyDiv w:val="1"/>
      <w:marLeft w:val="0"/>
      <w:marRight w:val="0"/>
      <w:marTop w:val="0"/>
      <w:marBottom w:val="0"/>
      <w:divBdr>
        <w:top w:val="none" w:sz="0" w:space="0" w:color="auto"/>
        <w:left w:val="none" w:sz="0" w:space="0" w:color="auto"/>
        <w:bottom w:val="none" w:sz="0" w:space="0" w:color="auto"/>
        <w:right w:val="none" w:sz="0" w:space="0" w:color="auto"/>
      </w:divBdr>
      <w:divsChild>
        <w:div w:id="758218568">
          <w:marLeft w:val="360"/>
          <w:marRight w:val="0"/>
          <w:marTop w:val="200"/>
          <w:marBottom w:val="0"/>
          <w:divBdr>
            <w:top w:val="none" w:sz="0" w:space="0" w:color="auto"/>
            <w:left w:val="none" w:sz="0" w:space="0" w:color="auto"/>
            <w:bottom w:val="none" w:sz="0" w:space="0" w:color="auto"/>
            <w:right w:val="none" w:sz="0" w:space="0" w:color="auto"/>
          </w:divBdr>
        </w:div>
        <w:div w:id="550461814">
          <w:marLeft w:val="360"/>
          <w:marRight w:val="0"/>
          <w:marTop w:val="200"/>
          <w:marBottom w:val="0"/>
          <w:divBdr>
            <w:top w:val="none" w:sz="0" w:space="0" w:color="auto"/>
            <w:left w:val="none" w:sz="0" w:space="0" w:color="auto"/>
            <w:bottom w:val="none" w:sz="0" w:space="0" w:color="auto"/>
            <w:right w:val="none" w:sz="0" w:space="0" w:color="auto"/>
          </w:divBdr>
        </w:div>
        <w:div w:id="239410312">
          <w:marLeft w:val="360"/>
          <w:marRight w:val="0"/>
          <w:marTop w:val="200"/>
          <w:marBottom w:val="0"/>
          <w:divBdr>
            <w:top w:val="none" w:sz="0" w:space="0" w:color="auto"/>
            <w:left w:val="none" w:sz="0" w:space="0" w:color="auto"/>
            <w:bottom w:val="none" w:sz="0" w:space="0" w:color="auto"/>
            <w:right w:val="none" w:sz="0" w:space="0" w:color="auto"/>
          </w:divBdr>
        </w:div>
      </w:divsChild>
    </w:div>
    <w:div w:id="14860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7A84B99-123F-4616-8E22-121A89AC4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20</Pages>
  <Words>3491</Words>
  <Characters>19901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lpstr>
    </vt:vector>
  </TitlesOfParts>
  <Company>none</Company>
  <LinksUpToDate>false</LinksUpToDate>
  <CharactersWithSpaces>23346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adsaf</dc:creator>
  <cp:keywords/>
  <cp:lastModifiedBy>Mudit Pratap Singh</cp:lastModifiedBy>
  <cp:revision>15</cp:revision>
  <cp:lastPrinted>2021-09-07T18:08:00Z</cp:lastPrinted>
  <dcterms:created xsi:type="dcterms:W3CDTF">2022-01-15T17:50:00Z</dcterms:created>
  <dcterms:modified xsi:type="dcterms:W3CDTF">2022-03-23T19:35:00Z</dcterms:modified>
</cp:coreProperties>
</file>